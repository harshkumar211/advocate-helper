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CE31E7" w:rsidTr="00B32F68">
        <w:tc>
          <w:tcPr>
            <w:tcW w:w="5000" w:type="pct"/>
            <w:gridSpan w:val="4"/>
          </w:tcPr>
          <w:p w:rsidR="00CE31E7" w:rsidRDefault="00CE31E7" w:rsidP="00B32F68">
            <w:pPr>
              <w:jc w:val="center"/>
            </w:pPr>
            <w:r w:rsidRPr="008C7864">
              <w:t>|| Shree ||</w:t>
            </w:r>
          </w:p>
        </w:tc>
      </w:tr>
      <w:tr w:rsidR="00CE31E7" w:rsidTr="007F3264">
        <w:tc>
          <w:tcPr>
            <w:tcW w:w="2039" w:type="pct"/>
            <w:vAlign w:val="center"/>
          </w:tcPr>
          <w:p w:rsidR="00CE31E7" w:rsidRPr="001B1FA7" w:rsidRDefault="00CE31E7" w:rsidP="007F3264">
            <w:pPr>
              <w:rPr>
                <w:sz w:val="38"/>
                <w:szCs w:val="38"/>
              </w:rPr>
            </w:pPr>
            <w:r w:rsidRPr="001B1FA7">
              <w:rPr>
                <w:b/>
                <w:sz w:val="38"/>
                <w:szCs w:val="38"/>
              </w:rPr>
              <w:t>ADVOCATENAME</w:t>
            </w:r>
          </w:p>
        </w:tc>
        <w:tc>
          <w:tcPr>
            <w:tcW w:w="1011" w:type="pct"/>
            <w:gridSpan w:val="2"/>
          </w:tcPr>
          <w:p w:rsidR="00CE31E7" w:rsidRDefault="00CE31E7" w:rsidP="00B32F68"/>
        </w:tc>
        <w:tc>
          <w:tcPr>
            <w:tcW w:w="1950" w:type="pct"/>
            <w:vAlign w:val="center"/>
          </w:tcPr>
          <w:p w:rsidR="00CE31E7" w:rsidRPr="008C7864" w:rsidRDefault="00CE31E7" w:rsidP="00B32F68">
            <w:pPr>
              <w:jc w:val="right"/>
              <w:rPr>
                <w:b/>
                <w:sz w:val="28"/>
              </w:rPr>
            </w:pPr>
            <w:r w:rsidRPr="008C7864">
              <w:rPr>
                <w:b/>
                <w:sz w:val="28"/>
              </w:rPr>
              <w:t>Office-Cum-Residence</w:t>
            </w:r>
            <w:r w:rsidRPr="008C7864">
              <w:rPr>
                <w:b/>
                <w:sz w:val="26"/>
                <w:szCs w:val="26"/>
              </w:rPr>
              <w:sym w:font="Webdings" w:char="F048"/>
            </w:r>
          </w:p>
        </w:tc>
      </w:tr>
      <w:tr w:rsidR="00CE31E7" w:rsidTr="00B32F68">
        <w:tc>
          <w:tcPr>
            <w:tcW w:w="2039" w:type="pct"/>
          </w:tcPr>
          <w:p w:rsidR="00CE31E7" w:rsidRDefault="00CE31E7" w:rsidP="00B32F68">
            <w:pPr>
              <w:jc w:val="right"/>
            </w:pPr>
            <w:r w:rsidRPr="0090188D">
              <w:rPr>
                <w:b/>
                <w:sz w:val="28"/>
              </w:rPr>
              <w:t>Advocate</w:t>
            </w:r>
          </w:p>
        </w:tc>
        <w:tc>
          <w:tcPr>
            <w:tcW w:w="1011" w:type="pct"/>
            <w:gridSpan w:val="2"/>
          </w:tcPr>
          <w:p w:rsidR="00CE31E7" w:rsidRDefault="00CE31E7" w:rsidP="00B32F68"/>
        </w:tc>
        <w:tc>
          <w:tcPr>
            <w:tcW w:w="1950" w:type="pct"/>
            <w:vAlign w:val="center"/>
          </w:tcPr>
          <w:p w:rsidR="00CE31E7" w:rsidRDefault="00CE31E7" w:rsidP="00B32F68">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CE31E7" w:rsidTr="00B32F68">
        <w:tc>
          <w:tcPr>
            <w:tcW w:w="2039" w:type="pct"/>
          </w:tcPr>
          <w:p w:rsidR="00CE31E7" w:rsidRDefault="00CE31E7" w:rsidP="00B32F68"/>
        </w:tc>
        <w:tc>
          <w:tcPr>
            <w:tcW w:w="1011" w:type="pct"/>
            <w:gridSpan w:val="2"/>
          </w:tcPr>
          <w:p w:rsidR="00CE31E7" w:rsidRDefault="00CE31E7" w:rsidP="00B32F68"/>
        </w:tc>
        <w:tc>
          <w:tcPr>
            <w:tcW w:w="1950" w:type="pct"/>
            <w:vAlign w:val="center"/>
          </w:tcPr>
          <w:p w:rsidR="00CE31E7" w:rsidRDefault="00CE31E7" w:rsidP="00B32F68">
            <w:pPr>
              <w:jc w:val="right"/>
            </w:pPr>
            <w:r w:rsidRPr="008C7864">
              <w:rPr>
                <w:b/>
                <w:sz w:val="28"/>
              </w:rPr>
              <w:t>District- Jodhpur</w:t>
            </w:r>
          </w:p>
        </w:tc>
      </w:tr>
      <w:tr w:rsidR="00CE31E7" w:rsidTr="00B32F68">
        <w:tc>
          <w:tcPr>
            <w:tcW w:w="2039" w:type="pct"/>
            <w:tcBorders>
              <w:bottom w:val="single" w:sz="4" w:space="0" w:color="auto"/>
            </w:tcBorders>
          </w:tcPr>
          <w:p w:rsidR="00CE31E7" w:rsidRDefault="00CE31E7" w:rsidP="00B32F68"/>
        </w:tc>
        <w:tc>
          <w:tcPr>
            <w:tcW w:w="1011" w:type="pct"/>
            <w:gridSpan w:val="2"/>
            <w:tcBorders>
              <w:bottom w:val="single" w:sz="4" w:space="0" w:color="auto"/>
            </w:tcBorders>
          </w:tcPr>
          <w:p w:rsidR="00CE31E7" w:rsidRDefault="00CE31E7" w:rsidP="00B32F68"/>
        </w:tc>
        <w:tc>
          <w:tcPr>
            <w:tcW w:w="1950" w:type="pct"/>
            <w:tcBorders>
              <w:bottom w:val="single" w:sz="4" w:space="0" w:color="auto"/>
            </w:tcBorders>
            <w:vAlign w:val="center"/>
          </w:tcPr>
          <w:p w:rsidR="00CE31E7" w:rsidRPr="008C7864" w:rsidRDefault="00CE31E7" w:rsidP="00B32F68">
            <w:pPr>
              <w:jc w:val="right"/>
              <w:rPr>
                <w:b/>
                <w:sz w:val="28"/>
              </w:rPr>
            </w:pPr>
            <w:r w:rsidRPr="008C7864">
              <w:rPr>
                <w:b/>
                <w:sz w:val="26"/>
                <w:szCs w:val="26"/>
              </w:rPr>
              <w:sym w:font="Webdings" w:char="F0C8"/>
            </w:r>
            <w:r w:rsidRPr="008C7864">
              <w:rPr>
                <w:b/>
                <w:sz w:val="28"/>
              </w:rPr>
              <w:t>Mob- MNO</w:t>
            </w:r>
          </w:p>
        </w:tc>
      </w:tr>
      <w:tr w:rsidR="00CE31E7" w:rsidTr="00B32F68">
        <w:tc>
          <w:tcPr>
            <w:tcW w:w="5000" w:type="pct"/>
            <w:gridSpan w:val="4"/>
            <w:tcBorders>
              <w:top w:val="single" w:sz="4" w:space="0" w:color="auto"/>
              <w:bottom w:val="single" w:sz="4" w:space="0" w:color="auto"/>
            </w:tcBorders>
          </w:tcPr>
          <w:p w:rsidR="00CE31E7" w:rsidRPr="0090188D" w:rsidRDefault="00CE31E7" w:rsidP="00B32F68">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CE31E7" w:rsidTr="00B32F68">
        <w:tc>
          <w:tcPr>
            <w:tcW w:w="2206" w:type="pct"/>
            <w:gridSpan w:val="2"/>
            <w:tcBorders>
              <w:top w:val="single" w:sz="4" w:space="0" w:color="auto"/>
            </w:tcBorders>
          </w:tcPr>
          <w:p w:rsidR="00CE31E7" w:rsidRPr="0090188D" w:rsidRDefault="00CE31E7" w:rsidP="00B32F68">
            <w:pPr>
              <w:rPr>
                <w:b/>
              </w:rPr>
            </w:pPr>
            <w:r w:rsidRPr="0090188D">
              <w:rPr>
                <w:b/>
                <w:sz w:val="28"/>
              </w:rPr>
              <w:t>S.N:-SNO</w:t>
            </w:r>
          </w:p>
        </w:tc>
        <w:tc>
          <w:tcPr>
            <w:tcW w:w="844" w:type="pct"/>
            <w:tcBorders>
              <w:top w:val="single" w:sz="4" w:space="0" w:color="auto"/>
            </w:tcBorders>
          </w:tcPr>
          <w:p w:rsidR="00CE31E7" w:rsidRDefault="00CE31E7" w:rsidP="00B32F68"/>
        </w:tc>
        <w:tc>
          <w:tcPr>
            <w:tcW w:w="1950" w:type="pct"/>
            <w:tcBorders>
              <w:top w:val="single" w:sz="4" w:space="0" w:color="auto"/>
            </w:tcBorders>
          </w:tcPr>
          <w:p w:rsidR="00CE31E7" w:rsidRPr="008C7864" w:rsidRDefault="00CE31E7" w:rsidP="00B32F68">
            <w:pPr>
              <w:rPr>
                <w:b/>
                <w:sz w:val="28"/>
              </w:rPr>
            </w:pPr>
          </w:p>
        </w:tc>
      </w:tr>
    </w:tbl>
    <w:p w:rsidR="006807E1" w:rsidRDefault="006807E1" w:rsidP="00AD7D1E"/>
    <w:p w:rsidR="00066417" w:rsidRDefault="00066417" w:rsidP="00AD7D1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6807E1" w:rsidTr="00E8439B">
        <w:tc>
          <w:tcPr>
            <w:tcW w:w="9652" w:type="dxa"/>
          </w:tcPr>
          <w:p w:rsidR="006807E1" w:rsidRDefault="006807E1" w:rsidP="00AD7D1E">
            <w:pPr>
              <w:rPr>
                <w:sz w:val="36"/>
              </w:rPr>
            </w:pPr>
          </w:p>
          <w:p w:rsidR="006807E1" w:rsidRDefault="006807E1" w:rsidP="00AD7D1E">
            <w:pPr>
              <w:rPr>
                <w:sz w:val="36"/>
              </w:rPr>
            </w:pPr>
          </w:p>
          <w:p w:rsidR="006807E1" w:rsidRDefault="006807E1" w:rsidP="00AD7D1E">
            <w:pPr>
              <w:rPr>
                <w:sz w:val="36"/>
              </w:rPr>
            </w:pPr>
          </w:p>
          <w:p w:rsidR="006807E1" w:rsidRDefault="006807E1" w:rsidP="00AD7D1E">
            <w:pPr>
              <w:rPr>
                <w:sz w:val="36"/>
              </w:rPr>
            </w:pPr>
          </w:p>
          <w:p w:rsidR="006807E1" w:rsidRDefault="006807E1" w:rsidP="00AD7D1E">
            <w:pPr>
              <w:rPr>
                <w:sz w:val="36"/>
              </w:rPr>
            </w:pPr>
          </w:p>
        </w:tc>
      </w:tr>
    </w:tbl>
    <w:p w:rsidR="006807E1" w:rsidRDefault="006807E1" w:rsidP="00AD7D1E">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6000"/>
      </w:tblGrid>
      <w:tr w:rsidR="00B50CDC" w:rsidTr="00B50CDC">
        <w:trPr>
          <w:jc w:val="center"/>
        </w:trPr>
        <w:tc>
          <w:tcPr>
            <w:tcW w:w="1718" w:type="pct"/>
          </w:tcPr>
          <w:p w:rsidR="00B50CDC" w:rsidRDefault="00B50CDC" w:rsidP="00AD7D1E">
            <w:pPr>
              <w:rPr>
                <w:sz w:val="36"/>
              </w:rPr>
            </w:pPr>
          </w:p>
        </w:tc>
        <w:tc>
          <w:tcPr>
            <w:tcW w:w="174" w:type="pct"/>
          </w:tcPr>
          <w:p w:rsidR="00B50CDC" w:rsidRDefault="00B50CDC" w:rsidP="00AD7D1E">
            <w:pPr>
              <w:rPr>
                <w:b/>
                <w:sz w:val="36"/>
              </w:rPr>
            </w:pPr>
          </w:p>
        </w:tc>
        <w:tc>
          <w:tcPr>
            <w:tcW w:w="3108" w:type="pct"/>
          </w:tcPr>
          <w:p w:rsidR="00B50CDC" w:rsidRDefault="00B50CDC" w:rsidP="00AD7D1E">
            <w:pPr>
              <w:rPr>
                <w:b/>
                <w:sz w:val="36"/>
              </w:rPr>
            </w:pPr>
          </w:p>
        </w:tc>
      </w:tr>
      <w:tr w:rsidR="00B50CDC" w:rsidTr="00B50CDC">
        <w:trPr>
          <w:jc w:val="center"/>
        </w:trPr>
        <w:tc>
          <w:tcPr>
            <w:tcW w:w="1718" w:type="pct"/>
          </w:tcPr>
          <w:p w:rsidR="00B50CDC" w:rsidRPr="0003750D" w:rsidRDefault="00B50CDC" w:rsidP="00AD7D1E">
            <w:pPr>
              <w:rPr>
                <w:sz w:val="36"/>
              </w:rPr>
            </w:pPr>
            <w:r>
              <w:rPr>
                <w:sz w:val="36"/>
              </w:rPr>
              <w:t>APS ID NO</w:t>
            </w:r>
          </w:p>
        </w:tc>
        <w:tc>
          <w:tcPr>
            <w:tcW w:w="174" w:type="pct"/>
          </w:tcPr>
          <w:p w:rsidR="00B50CDC" w:rsidRPr="00DA3E8B" w:rsidRDefault="00B50CDC" w:rsidP="00AD7D1E">
            <w:pPr>
              <w:rPr>
                <w:sz w:val="36"/>
              </w:rPr>
            </w:pPr>
            <w:r>
              <w:rPr>
                <w:sz w:val="36"/>
              </w:rPr>
              <w:t>-</w:t>
            </w:r>
          </w:p>
        </w:tc>
        <w:tc>
          <w:tcPr>
            <w:tcW w:w="3108" w:type="pct"/>
          </w:tcPr>
          <w:p w:rsidR="00B50CDC" w:rsidRPr="00DA3E8B" w:rsidRDefault="00B50CDC" w:rsidP="00AD7D1E">
            <w:pPr>
              <w:rPr>
                <w:sz w:val="36"/>
              </w:rPr>
            </w:pPr>
            <w:r w:rsidRPr="00DA3E8B">
              <w:rPr>
                <w:sz w:val="36"/>
              </w:rPr>
              <w:t>REFNO</w:t>
            </w:r>
          </w:p>
        </w:tc>
      </w:tr>
      <w:tr w:rsidR="00B50CDC" w:rsidTr="00B50CDC">
        <w:trPr>
          <w:jc w:val="center"/>
        </w:trPr>
        <w:tc>
          <w:tcPr>
            <w:tcW w:w="1718" w:type="pct"/>
          </w:tcPr>
          <w:p w:rsidR="00B50CDC" w:rsidRDefault="00B50CDC" w:rsidP="00AD7D1E">
            <w:pPr>
              <w:rPr>
                <w:sz w:val="36"/>
              </w:rPr>
            </w:pPr>
            <w:r w:rsidRPr="0003750D">
              <w:rPr>
                <w:sz w:val="36"/>
              </w:rPr>
              <w:t>Name</w:t>
            </w:r>
          </w:p>
        </w:tc>
        <w:tc>
          <w:tcPr>
            <w:tcW w:w="174" w:type="pct"/>
          </w:tcPr>
          <w:p w:rsidR="00B50CDC" w:rsidRPr="00DA3E8B" w:rsidRDefault="00B50CDC" w:rsidP="00AD7D1E">
            <w:pPr>
              <w:rPr>
                <w:sz w:val="36"/>
              </w:rPr>
            </w:pPr>
            <w:r>
              <w:rPr>
                <w:sz w:val="36"/>
              </w:rPr>
              <w:t>-</w:t>
            </w:r>
          </w:p>
        </w:tc>
        <w:tc>
          <w:tcPr>
            <w:tcW w:w="3108" w:type="pct"/>
          </w:tcPr>
          <w:p w:rsidR="00B50CDC" w:rsidRPr="00BF39B4" w:rsidRDefault="002A2FF0" w:rsidP="00AD7D1E">
            <w:pPr>
              <w:rPr>
                <w:sz w:val="36"/>
                <w:szCs w:val="36"/>
              </w:rPr>
            </w:pPr>
            <w:r>
              <w:rPr>
                <w:sz w:val="36"/>
                <w:szCs w:val="36"/>
              </w:rPr>
              <w:t>NAME</w:t>
            </w:r>
          </w:p>
        </w:tc>
      </w:tr>
      <w:tr w:rsidR="00B50CDC" w:rsidTr="00B50CDC">
        <w:trPr>
          <w:jc w:val="center"/>
        </w:trPr>
        <w:tc>
          <w:tcPr>
            <w:tcW w:w="1718" w:type="pct"/>
          </w:tcPr>
          <w:p w:rsidR="00B50CDC" w:rsidRDefault="00B50CDC" w:rsidP="00AD7D1E">
            <w:pPr>
              <w:rPr>
                <w:sz w:val="36"/>
              </w:rPr>
            </w:pPr>
            <w:r w:rsidRPr="0003750D">
              <w:rPr>
                <w:sz w:val="36"/>
              </w:rPr>
              <w:t>FH</w:t>
            </w:r>
            <w:r w:rsidRPr="0003750D">
              <w:rPr>
                <w:sz w:val="36"/>
              </w:rPr>
              <w:tab/>
            </w:r>
          </w:p>
        </w:tc>
        <w:tc>
          <w:tcPr>
            <w:tcW w:w="174" w:type="pct"/>
          </w:tcPr>
          <w:p w:rsidR="00B50CDC" w:rsidRPr="00DA3E8B" w:rsidRDefault="00B50CDC" w:rsidP="00AD7D1E">
            <w:pPr>
              <w:rPr>
                <w:sz w:val="36"/>
              </w:rPr>
            </w:pPr>
            <w:r>
              <w:rPr>
                <w:sz w:val="36"/>
              </w:rPr>
              <w:t>-</w:t>
            </w:r>
          </w:p>
        </w:tc>
        <w:tc>
          <w:tcPr>
            <w:tcW w:w="3108" w:type="pct"/>
          </w:tcPr>
          <w:p w:rsidR="00B50CDC" w:rsidRPr="00DA3E8B" w:rsidRDefault="00B50CDC" w:rsidP="00AD7D1E">
            <w:pPr>
              <w:rPr>
                <w:sz w:val="36"/>
              </w:rPr>
            </w:pPr>
            <w:r w:rsidRPr="00DA3E8B">
              <w:rPr>
                <w:sz w:val="36"/>
              </w:rPr>
              <w:t xml:space="preserve">FATHERHUSBAND                                                                                                                                                          </w:t>
            </w:r>
          </w:p>
        </w:tc>
      </w:tr>
      <w:tr w:rsidR="00B50CDC" w:rsidTr="00B50CDC">
        <w:trPr>
          <w:jc w:val="center"/>
        </w:trPr>
        <w:tc>
          <w:tcPr>
            <w:tcW w:w="1718" w:type="pct"/>
          </w:tcPr>
          <w:p w:rsidR="00B50CDC" w:rsidRDefault="00B50CDC" w:rsidP="00AD7D1E">
            <w:pPr>
              <w:rPr>
                <w:sz w:val="36"/>
              </w:rPr>
            </w:pPr>
            <w:r w:rsidRPr="0003750D">
              <w:rPr>
                <w:sz w:val="36"/>
              </w:rPr>
              <w:t>Residence Address</w:t>
            </w:r>
          </w:p>
        </w:tc>
        <w:tc>
          <w:tcPr>
            <w:tcW w:w="174" w:type="pct"/>
          </w:tcPr>
          <w:p w:rsidR="00B50CDC" w:rsidRPr="00DA3E8B" w:rsidRDefault="00B50CDC" w:rsidP="00AD7D1E">
            <w:pPr>
              <w:rPr>
                <w:sz w:val="36"/>
              </w:rPr>
            </w:pPr>
            <w:r>
              <w:rPr>
                <w:sz w:val="36"/>
              </w:rPr>
              <w:t>-</w:t>
            </w:r>
          </w:p>
        </w:tc>
        <w:tc>
          <w:tcPr>
            <w:tcW w:w="3108" w:type="pct"/>
          </w:tcPr>
          <w:p w:rsidR="00B50CDC" w:rsidRPr="00DA3E8B" w:rsidRDefault="00B50CDC" w:rsidP="00AD7D1E">
            <w:pPr>
              <w:rPr>
                <w:sz w:val="36"/>
              </w:rPr>
            </w:pPr>
            <w:r w:rsidRPr="00DA3E8B">
              <w:rPr>
                <w:sz w:val="36"/>
              </w:rPr>
              <w:t>ADDRESS</w:t>
            </w:r>
          </w:p>
        </w:tc>
      </w:tr>
      <w:tr w:rsidR="00B50CDC" w:rsidTr="00B50CDC">
        <w:trPr>
          <w:jc w:val="center"/>
        </w:trPr>
        <w:tc>
          <w:tcPr>
            <w:tcW w:w="1718" w:type="pct"/>
          </w:tcPr>
          <w:p w:rsidR="00B50CDC" w:rsidRDefault="00B50CDC" w:rsidP="00AD7D1E">
            <w:pPr>
              <w:rPr>
                <w:sz w:val="36"/>
              </w:rPr>
            </w:pPr>
            <w:r>
              <w:rPr>
                <w:sz w:val="36"/>
              </w:rPr>
              <w:t>Tehsil</w:t>
            </w:r>
          </w:p>
          <w:p w:rsidR="00B50CDC" w:rsidRPr="0003750D" w:rsidRDefault="00B50CDC" w:rsidP="00AD7D1E">
            <w:pPr>
              <w:rPr>
                <w:sz w:val="36"/>
              </w:rPr>
            </w:pPr>
          </w:p>
        </w:tc>
        <w:tc>
          <w:tcPr>
            <w:tcW w:w="174" w:type="pct"/>
          </w:tcPr>
          <w:p w:rsidR="00B50CDC" w:rsidRPr="00DA3E8B" w:rsidRDefault="00B50CDC" w:rsidP="00AD7D1E">
            <w:pPr>
              <w:rPr>
                <w:sz w:val="36"/>
              </w:rPr>
            </w:pPr>
            <w:r>
              <w:rPr>
                <w:sz w:val="36"/>
              </w:rPr>
              <w:t>-</w:t>
            </w:r>
          </w:p>
        </w:tc>
        <w:tc>
          <w:tcPr>
            <w:tcW w:w="3108" w:type="pct"/>
          </w:tcPr>
          <w:p w:rsidR="00B50CDC" w:rsidRPr="00DA3E8B" w:rsidRDefault="00B50CDC" w:rsidP="00AD7D1E">
            <w:pPr>
              <w:rPr>
                <w:sz w:val="36"/>
              </w:rPr>
            </w:pPr>
            <w:r w:rsidRPr="00DA3E8B">
              <w:rPr>
                <w:sz w:val="36"/>
              </w:rPr>
              <w:t>TEHSILS</w:t>
            </w:r>
          </w:p>
          <w:p w:rsidR="00B50CDC" w:rsidRPr="00DA3E8B" w:rsidRDefault="00B50CDC" w:rsidP="00AD7D1E">
            <w:pPr>
              <w:rPr>
                <w:sz w:val="36"/>
              </w:rPr>
            </w:pPr>
          </w:p>
        </w:tc>
      </w:tr>
    </w:tbl>
    <w:p w:rsidR="006807E1" w:rsidRPr="0003750D" w:rsidRDefault="006807E1" w:rsidP="00AD7D1E">
      <w:pPr>
        <w:rPr>
          <w:sz w:val="36"/>
        </w:rPr>
      </w:pPr>
    </w:p>
    <w:p w:rsidR="006807E1" w:rsidRDefault="006807E1" w:rsidP="00AD7D1E"/>
    <w:p w:rsidR="006807E1" w:rsidRDefault="006807E1" w:rsidP="00AD7D1E">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CE31E7" w:rsidTr="00B32F68">
        <w:tc>
          <w:tcPr>
            <w:tcW w:w="5000" w:type="pct"/>
            <w:gridSpan w:val="4"/>
          </w:tcPr>
          <w:p w:rsidR="00CE31E7" w:rsidRDefault="00CE31E7" w:rsidP="00B32F68">
            <w:pPr>
              <w:jc w:val="center"/>
            </w:pPr>
            <w:r w:rsidRPr="008C7864">
              <w:lastRenderedPageBreak/>
              <w:t>|| Shree ||</w:t>
            </w:r>
          </w:p>
        </w:tc>
      </w:tr>
      <w:tr w:rsidR="00CE31E7" w:rsidTr="00B32F68">
        <w:tc>
          <w:tcPr>
            <w:tcW w:w="2039" w:type="pct"/>
          </w:tcPr>
          <w:p w:rsidR="00CE31E7" w:rsidRPr="001B1FA7" w:rsidRDefault="00CE31E7" w:rsidP="00B32F68">
            <w:pPr>
              <w:rPr>
                <w:sz w:val="38"/>
                <w:szCs w:val="38"/>
              </w:rPr>
            </w:pPr>
            <w:r w:rsidRPr="001B1FA7">
              <w:rPr>
                <w:b/>
                <w:sz w:val="38"/>
                <w:szCs w:val="38"/>
              </w:rPr>
              <w:t>ADVOCATENAME</w:t>
            </w:r>
          </w:p>
        </w:tc>
        <w:tc>
          <w:tcPr>
            <w:tcW w:w="1011" w:type="pct"/>
            <w:gridSpan w:val="2"/>
          </w:tcPr>
          <w:p w:rsidR="00CE31E7" w:rsidRDefault="00CE31E7" w:rsidP="00B32F68"/>
        </w:tc>
        <w:tc>
          <w:tcPr>
            <w:tcW w:w="1950" w:type="pct"/>
            <w:vAlign w:val="center"/>
          </w:tcPr>
          <w:p w:rsidR="00CE31E7" w:rsidRPr="008C7864" w:rsidRDefault="00CE31E7" w:rsidP="00B32F68">
            <w:pPr>
              <w:jc w:val="right"/>
              <w:rPr>
                <w:b/>
                <w:sz w:val="28"/>
              </w:rPr>
            </w:pPr>
            <w:r w:rsidRPr="008C7864">
              <w:rPr>
                <w:b/>
                <w:sz w:val="28"/>
              </w:rPr>
              <w:t>Office-Cum-Residence</w:t>
            </w:r>
            <w:r w:rsidRPr="008C7864">
              <w:rPr>
                <w:b/>
                <w:sz w:val="26"/>
                <w:szCs w:val="26"/>
              </w:rPr>
              <w:sym w:font="Webdings" w:char="F048"/>
            </w:r>
          </w:p>
        </w:tc>
      </w:tr>
      <w:tr w:rsidR="00CE31E7" w:rsidTr="00B32F68">
        <w:tc>
          <w:tcPr>
            <w:tcW w:w="2039" w:type="pct"/>
          </w:tcPr>
          <w:p w:rsidR="00CE31E7" w:rsidRDefault="00CE31E7" w:rsidP="00B32F68">
            <w:pPr>
              <w:jc w:val="right"/>
            </w:pPr>
            <w:r w:rsidRPr="0090188D">
              <w:rPr>
                <w:b/>
                <w:sz w:val="28"/>
              </w:rPr>
              <w:t>Advocate</w:t>
            </w:r>
          </w:p>
        </w:tc>
        <w:tc>
          <w:tcPr>
            <w:tcW w:w="1011" w:type="pct"/>
            <w:gridSpan w:val="2"/>
          </w:tcPr>
          <w:p w:rsidR="00CE31E7" w:rsidRDefault="00CE31E7" w:rsidP="00B32F68"/>
        </w:tc>
        <w:tc>
          <w:tcPr>
            <w:tcW w:w="1950" w:type="pct"/>
            <w:vAlign w:val="center"/>
          </w:tcPr>
          <w:p w:rsidR="00CE31E7" w:rsidRDefault="00CE31E7" w:rsidP="00B32F68">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CE31E7" w:rsidTr="00B32F68">
        <w:tc>
          <w:tcPr>
            <w:tcW w:w="2039" w:type="pct"/>
          </w:tcPr>
          <w:p w:rsidR="00CE31E7" w:rsidRDefault="00CE31E7" w:rsidP="00B32F68"/>
        </w:tc>
        <w:tc>
          <w:tcPr>
            <w:tcW w:w="1011" w:type="pct"/>
            <w:gridSpan w:val="2"/>
          </w:tcPr>
          <w:p w:rsidR="00CE31E7" w:rsidRDefault="00CE31E7" w:rsidP="00B32F68"/>
        </w:tc>
        <w:tc>
          <w:tcPr>
            <w:tcW w:w="1950" w:type="pct"/>
            <w:vAlign w:val="center"/>
          </w:tcPr>
          <w:p w:rsidR="00CE31E7" w:rsidRDefault="00CE31E7" w:rsidP="00B32F68">
            <w:pPr>
              <w:jc w:val="right"/>
            </w:pPr>
            <w:r w:rsidRPr="008C7864">
              <w:rPr>
                <w:b/>
                <w:sz w:val="28"/>
              </w:rPr>
              <w:t>District- Jodhpur</w:t>
            </w:r>
          </w:p>
        </w:tc>
      </w:tr>
      <w:tr w:rsidR="00CE31E7" w:rsidTr="00B32F68">
        <w:tc>
          <w:tcPr>
            <w:tcW w:w="2039" w:type="pct"/>
            <w:tcBorders>
              <w:bottom w:val="single" w:sz="4" w:space="0" w:color="auto"/>
            </w:tcBorders>
          </w:tcPr>
          <w:p w:rsidR="00CE31E7" w:rsidRDefault="00CE31E7" w:rsidP="00B32F68"/>
        </w:tc>
        <w:tc>
          <w:tcPr>
            <w:tcW w:w="1011" w:type="pct"/>
            <w:gridSpan w:val="2"/>
            <w:tcBorders>
              <w:bottom w:val="single" w:sz="4" w:space="0" w:color="auto"/>
            </w:tcBorders>
          </w:tcPr>
          <w:p w:rsidR="00CE31E7" w:rsidRDefault="00CE31E7" w:rsidP="00B32F68"/>
        </w:tc>
        <w:tc>
          <w:tcPr>
            <w:tcW w:w="1950" w:type="pct"/>
            <w:tcBorders>
              <w:bottom w:val="single" w:sz="4" w:space="0" w:color="auto"/>
            </w:tcBorders>
            <w:vAlign w:val="center"/>
          </w:tcPr>
          <w:p w:rsidR="00CE31E7" w:rsidRPr="008C7864" w:rsidRDefault="00CE31E7" w:rsidP="00B32F68">
            <w:pPr>
              <w:jc w:val="right"/>
              <w:rPr>
                <w:b/>
                <w:sz w:val="28"/>
              </w:rPr>
            </w:pPr>
            <w:r w:rsidRPr="008C7864">
              <w:rPr>
                <w:b/>
                <w:sz w:val="26"/>
                <w:szCs w:val="26"/>
              </w:rPr>
              <w:sym w:font="Webdings" w:char="F0C8"/>
            </w:r>
            <w:r w:rsidRPr="008C7864">
              <w:rPr>
                <w:b/>
                <w:sz w:val="28"/>
              </w:rPr>
              <w:t>Mob- MNO</w:t>
            </w:r>
          </w:p>
        </w:tc>
      </w:tr>
      <w:tr w:rsidR="00CE31E7" w:rsidTr="00B32F68">
        <w:tc>
          <w:tcPr>
            <w:tcW w:w="5000" w:type="pct"/>
            <w:gridSpan w:val="4"/>
            <w:tcBorders>
              <w:top w:val="single" w:sz="4" w:space="0" w:color="auto"/>
              <w:bottom w:val="single" w:sz="4" w:space="0" w:color="auto"/>
            </w:tcBorders>
          </w:tcPr>
          <w:p w:rsidR="00CE31E7" w:rsidRPr="0090188D" w:rsidRDefault="00CE31E7" w:rsidP="00B32F68">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CE31E7" w:rsidTr="00B32F68">
        <w:tc>
          <w:tcPr>
            <w:tcW w:w="2206" w:type="pct"/>
            <w:gridSpan w:val="2"/>
            <w:tcBorders>
              <w:top w:val="single" w:sz="4" w:space="0" w:color="auto"/>
            </w:tcBorders>
          </w:tcPr>
          <w:p w:rsidR="00CE31E7" w:rsidRPr="0090188D" w:rsidRDefault="00CE31E7" w:rsidP="00B32F68">
            <w:pPr>
              <w:rPr>
                <w:b/>
              </w:rPr>
            </w:pPr>
            <w:r w:rsidRPr="0090188D">
              <w:rPr>
                <w:b/>
                <w:sz w:val="28"/>
              </w:rPr>
              <w:t>S.N:-SNO</w:t>
            </w:r>
          </w:p>
        </w:tc>
        <w:tc>
          <w:tcPr>
            <w:tcW w:w="844" w:type="pct"/>
            <w:tcBorders>
              <w:top w:val="single" w:sz="4" w:space="0" w:color="auto"/>
            </w:tcBorders>
          </w:tcPr>
          <w:p w:rsidR="00CE31E7" w:rsidRDefault="00CE31E7" w:rsidP="00B32F68"/>
        </w:tc>
        <w:tc>
          <w:tcPr>
            <w:tcW w:w="1950" w:type="pct"/>
            <w:tcBorders>
              <w:top w:val="single" w:sz="4" w:space="0" w:color="auto"/>
            </w:tcBorders>
          </w:tcPr>
          <w:p w:rsidR="00CE31E7" w:rsidRPr="008C7864" w:rsidRDefault="00CE31E7" w:rsidP="00B32F68">
            <w:pPr>
              <w:rPr>
                <w:b/>
                <w:sz w:val="28"/>
              </w:rPr>
            </w:pPr>
          </w:p>
        </w:tc>
      </w:tr>
    </w:tbl>
    <w:p w:rsidR="00CE31E7" w:rsidRDefault="00CE31E7" w:rsidP="00AD7D1E">
      <w:pPr>
        <w:jc w:val="right"/>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2F0B87" w:rsidTr="00B52FAD">
        <w:tc>
          <w:tcPr>
            <w:tcW w:w="9652" w:type="dxa"/>
          </w:tcPr>
          <w:p w:rsidR="002F0B87" w:rsidRPr="00A56946" w:rsidRDefault="002F0B87" w:rsidP="00AD7D1E">
            <w:pPr>
              <w:jc w:val="right"/>
              <w:rPr>
                <w:b/>
                <w:sz w:val="32"/>
              </w:rPr>
            </w:pPr>
            <w:r w:rsidRPr="00A56946">
              <w:rPr>
                <w:sz w:val="26"/>
                <w:szCs w:val="26"/>
              </w:rPr>
              <w:t xml:space="preserve">Date:- </w:t>
            </w:r>
            <w:r>
              <w:rPr>
                <w:sz w:val="26"/>
                <w:szCs w:val="26"/>
              </w:rPr>
              <w:t>DATE</w:t>
            </w:r>
          </w:p>
          <w:p w:rsidR="002F0B87" w:rsidRDefault="002F0B87" w:rsidP="00AD7D1E">
            <w:r>
              <w:t>APS ID NO: REFNO</w:t>
            </w:r>
          </w:p>
          <w:p w:rsidR="002F0B87" w:rsidRPr="009061AF" w:rsidRDefault="002F0B87" w:rsidP="00AD7D1E">
            <w:r w:rsidRPr="009061AF">
              <w:t xml:space="preserve">To </w:t>
            </w:r>
          </w:p>
          <w:p w:rsidR="002F0B87" w:rsidRPr="009061AF" w:rsidRDefault="002F0B87" w:rsidP="00AD7D1E">
            <w:r w:rsidRPr="009061AF">
              <w:t xml:space="preserve">ICICI Bank Limited </w:t>
            </w:r>
            <w:r w:rsidRPr="009061AF">
              <w:tab/>
            </w:r>
            <w:r w:rsidRPr="009061AF">
              <w:tab/>
            </w:r>
            <w:r w:rsidRPr="009061AF">
              <w:tab/>
            </w:r>
          </w:p>
          <w:p w:rsidR="002F0B87" w:rsidRPr="009061AF" w:rsidRDefault="002F0B87" w:rsidP="00AD7D1E">
            <w:r w:rsidRPr="009061AF">
              <w:t xml:space="preserve">Branch </w:t>
            </w:r>
            <w:proofErr w:type="spellStart"/>
            <w:r>
              <w:rPr>
                <w:b/>
                <w:sz w:val="26"/>
                <w:szCs w:val="26"/>
              </w:rPr>
              <w:t>BRANCH</w:t>
            </w:r>
            <w:proofErr w:type="spellEnd"/>
          </w:p>
          <w:p w:rsidR="002F0B87" w:rsidRPr="009061AF" w:rsidRDefault="002F0B87" w:rsidP="00AD7D1E">
            <w:r w:rsidRPr="009061AF">
              <w:t>Dear Sir :</w:t>
            </w:r>
          </w:p>
          <w:p w:rsidR="002F0B87" w:rsidRPr="003C0298" w:rsidRDefault="002F0B87" w:rsidP="00AD7D1E">
            <w:pPr>
              <w:jc w:val="both"/>
              <w:rPr>
                <w:b/>
                <w:sz w:val="26"/>
                <w:szCs w:val="26"/>
              </w:rPr>
            </w:pPr>
            <w:r>
              <w:rPr>
                <w:b/>
                <w:sz w:val="26"/>
                <w:szCs w:val="26"/>
              </w:rPr>
              <w:t>NAME</w:t>
            </w:r>
            <w:r w:rsidRPr="00A56946">
              <w:rPr>
                <w:b/>
                <w:sz w:val="26"/>
                <w:szCs w:val="26"/>
              </w:rPr>
              <w:t xml:space="preserve"> </w:t>
            </w:r>
            <w:r>
              <w:rPr>
                <w:b/>
                <w:sz w:val="26"/>
                <w:szCs w:val="26"/>
              </w:rPr>
              <w:t>FH</w:t>
            </w:r>
            <w:r w:rsidRPr="00A56946">
              <w:rPr>
                <w:b/>
                <w:sz w:val="26"/>
                <w:szCs w:val="26"/>
              </w:rPr>
              <w:t xml:space="preserve"> </w:t>
            </w:r>
            <w:r>
              <w:rPr>
                <w:b/>
                <w:sz w:val="26"/>
                <w:szCs w:val="26"/>
              </w:rPr>
              <w:t>FATHERHUSBAND</w:t>
            </w:r>
            <w:r w:rsidRPr="00A56946">
              <w:rPr>
                <w:sz w:val="26"/>
                <w:szCs w:val="26"/>
              </w:rPr>
              <w:t xml:space="preserve"> by cast </w:t>
            </w:r>
            <w:proofErr w:type="spellStart"/>
            <w:r w:rsidRPr="00A56946">
              <w:rPr>
                <w:b/>
                <w:sz w:val="26"/>
                <w:szCs w:val="26"/>
              </w:rPr>
              <w:t>CAST</w:t>
            </w:r>
            <w:proofErr w:type="spellEnd"/>
            <w:r w:rsidRPr="00A56946">
              <w:rPr>
                <w:sz w:val="26"/>
                <w:szCs w:val="26"/>
              </w:rPr>
              <w:t xml:space="preserve"> Residence at </w:t>
            </w:r>
            <w:r>
              <w:rPr>
                <w:b/>
                <w:sz w:val="26"/>
                <w:szCs w:val="26"/>
              </w:rPr>
              <w:t>ADDRESS</w:t>
            </w:r>
            <w:r w:rsidRPr="00A56946">
              <w:rPr>
                <w:sz w:val="26"/>
                <w:szCs w:val="26"/>
              </w:rPr>
              <w:t xml:space="preserve"> Property/</w:t>
            </w:r>
            <w:proofErr w:type="spellStart"/>
            <w:r w:rsidRPr="00A56946">
              <w:rPr>
                <w:sz w:val="26"/>
                <w:szCs w:val="26"/>
              </w:rPr>
              <w:t>ies</w:t>
            </w:r>
            <w:proofErr w:type="spellEnd"/>
            <w:r w:rsidRPr="00A56946">
              <w:rPr>
                <w:sz w:val="26"/>
                <w:szCs w:val="26"/>
              </w:rPr>
              <w:t xml:space="preserve"> located at </w:t>
            </w:r>
            <w:r w:rsidRPr="00A56946">
              <w:rPr>
                <w:b/>
                <w:sz w:val="26"/>
                <w:szCs w:val="26"/>
              </w:rPr>
              <w:t>PROPERTIES</w:t>
            </w:r>
          </w:p>
          <w:p w:rsidR="002F0B87" w:rsidRPr="009061AF" w:rsidRDefault="002F0B87" w:rsidP="00AD7D1E">
            <w:pPr>
              <w:jc w:val="both"/>
              <w:rPr>
                <w:u w:val="single"/>
              </w:rPr>
            </w:pPr>
            <w:r w:rsidRPr="009061AF">
              <w:rPr>
                <w:u w:val="single"/>
              </w:rPr>
              <w:t xml:space="preserve">Mortgage of immoveable properties </w:t>
            </w:r>
          </w:p>
          <w:p w:rsidR="002F0B87" w:rsidRPr="009061AF" w:rsidRDefault="002F0B87" w:rsidP="00AD7D1E">
            <w:pPr>
              <w:jc w:val="both"/>
            </w:pPr>
            <w:r w:rsidRPr="009061AF">
              <w:t xml:space="preserve">                              </w:t>
            </w:r>
            <w:r w:rsidRPr="006D5F6F">
              <w:rPr>
                <w:sz w:val="22"/>
              </w:rPr>
              <w:t xml:space="preserve"> We refer to your letter dated ___________.  We confirm that we have received from the Mortgagor the copy/</w:t>
            </w:r>
            <w:proofErr w:type="spellStart"/>
            <w:r w:rsidRPr="006D5F6F">
              <w:rPr>
                <w:sz w:val="22"/>
              </w:rPr>
              <w:t>ies</w:t>
            </w:r>
            <w:proofErr w:type="spellEnd"/>
            <w:r w:rsidRPr="006D5F6F">
              <w:rPr>
                <w:sz w:val="22"/>
              </w:rPr>
              <w:t xml:space="preserve"> of the title report(s) dated</w:t>
            </w:r>
            <w:r>
              <w:rPr>
                <w:sz w:val="22"/>
              </w:rPr>
              <w:t xml:space="preserve"> </w:t>
            </w:r>
            <w:r w:rsidR="00B52FAD" w:rsidRPr="00B52FAD">
              <w:rPr>
                <w:b/>
              </w:rPr>
              <w:t>JAMADT</w:t>
            </w:r>
            <w:r w:rsidR="00B52FAD">
              <w:rPr>
                <w:b/>
              </w:rPr>
              <w:t xml:space="preserve"> </w:t>
            </w:r>
            <w:proofErr w:type="spellStart"/>
            <w:r w:rsidR="00B52FAD" w:rsidRPr="00B52FAD">
              <w:t>Samwat</w:t>
            </w:r>
            <w:proofErr w:type="spellEnd"/>
            <w:r w:rsidR="00B52FAD">
              <w:rPr>
                <w:b/>
              </w:rPr>
              <w:t xml:space="preserve"> </w:t>
            </w:r>
            <w:r>
              <w:rPr>
                <w:b/>
              </w:rPr>
              <w:t xml:space="preserve">JAMABANDI </w:t>
            </w:r>
            <w:r w:rsidRPr="006D5F6F">
              <w:rPr>
                <w:sz w:val="22"/>
              </w:rPr>
              <w:t xml:space="preserve">issued by </w:t>
            </w:r>
            <w:proofErr w:type="spellStart"/>
            <w:r w:rsidRPr="006D5F6F">
              <w:rPr>
                <w:sz w:val="22"/>
              </w:rPr>
              <w:t>patwari</w:t>
            </w:r>
            <w:proofErr w:type="spellEnd"/>
            <w:r w:rsidRPr="006D5F6F">
              <w:rPr>
                <w:sz w:val="22"/>
              </w:rPr>
              <w:t xml:space="preserve"> to </w:t>
            </w:r>
            <w:r>
              <w:rPr>
                <w:b/>
                <w:sz w:val="22"/>
              </w:rPr>
              <w:t>NAME</w:t>
            </w:r>
            <w:r w:rsidRPr="006D5F6F">
              <w:rPr>
                <w:b/>
                <w:sz w:val="22"/>
              </w:rPr>
              <w:t xml:space="preserve"> </w:t>
            </w:r>
            <w:r>
              <w:rPr>
                <w:b/>
                <w:sz w:val="22"/>
              </w:rPr>
              <w:t>FH</w:t>
            </w:r>
            <w:r w:rsidRPr="006D5F6F">
              <w:rPr>
                <w:b/>
                <w:sz w:val="22"/>
              </w:rPr>
              <w:t xml:space="preserve"> </w:t>
            </w:r>
            <w:r>
              <w:rPr>
                <w:b/>
                <w:sz w:val="22"/>
              </w:rPr>
              <w:t>FATHERHUSBAND</w:t>
            </w:r>
            <w:r w:rsidRPr="006D5F6F">
              <w:rPr>
                <w:sz w:val="22"/>
              </w:rPr>
              <w:t xml:space="preserve"> the search report dated </w:t>
            </w:r>
            <w:r>
              <w:rPr>
                <w:b/>
                <w:sz w:val="22"/>
              </w:rPr>
              <w:t>DATE</w:t>
            </w:r>
            <w:r w:rsidRPr="006D5F6F">
              <w:rPr>
                <w:b/>
                <w:sz w:val="22"/>
              </w:rPr>
              <w:t xml:space="preserve"> </w:t>
            </w:r>
            <w:r w:rsidRPr="006D5F6F">
              <w:rPr>
                <w:sz w:val="22"/>
              </w:rPr>
              <w:t>issued</w:t>
            </w:r>
            <w:r>
              <w:rPr>
                <w:sz w:val="22"/>
              </w:rPr>
              <w:t xml:space="preserve"> for the period of </w:t>
            </w:r>
            <w:r w:rsidRPr="000A4D39">
              <w:rPr>
                <w:b/>
                <w:sz w:val="22"/>
              </w:rPr>
              <w:t>TSRPERIOD</w:t>
            </w:r>
            <w:r w:rsidRPr="006D5F6F">
              <w:rPr>
                <w:sz w:val="22"/>
              </w:rPr>
              <w:t xml:space="preserve"> and the documents listed in Annexure I hereto. </w:t>
            </w:r>
          </w:p>
          <w:p w:rsidR="002F0B87" w:rsidRPr="00BF7D10" w:rsidRDefault="002F0B87" w:rsidP="00AD7D1E">
            <w:pPr>
              <w:jc w:val="both"/>
              <w:rPr>
                <w:sz w:val="22"/>
              </w:rPr>
            </w:pPr>
            <w:r w:rsidRPr="00BF7D10">
              <w:rPr>
                <w:sz w:val="22"/>
              </w:rPr>
              <w:t>We have scrutinized the aforesaid documents and reports and certify that :</w:t>
            </w:r>
          </w:p>
          <w:p w:rsidR="002F0B87" w:rsidRPr="00BF7D10" w:rsidRDefault="002F0B87" w:rsidP="00AD7D1E">
            <w:pPr>
              <w:ind w:left="720" w:hanging="720"/>
              <w:jc w:val="both"/>
              <w:rPr>
                <w:sz w:val="22"/>
              </w:rPr>
            </w:pPr>
            <w:r>
              <w:rPr>
                <w:sz w:val="26"/>
                <w:szCs w:val="26"/>
              </w:rPr>
              <w:t>:-</w:t>
            </w:r>
            <w:r>
              <w:rPr>
                <w:sz w:val="26"/>
                <w:szCs w:val="26"/>
              </w:rPr>
              <w:tab/>
            </w:r>
            <w:r w:rsidRPr="00BF7D10">
              <w:rPr>
                <w:sz w:val="22"/>
              </w:rPr>
              <w:t xml:space="preserve">The Mortgagor has a clear and marketable title to the properties more particularly detailed in Annexure II hereto (the </w:t>
            </w:r>
            <w:r w:rsidRPr="00BF7D10">
              <w:rPr>
                <w:rFonts w:hint="eastAsia"/>
                <w:sz w:val="22"/>
              </w:rPr>
              <w:t>“</w:t>
            </w:r>
            <w:r w:rsidRPr="00BF7D10">
              <w:rPr>
                <w:sz w:val="22"/>
              </w:rPr>
              <w:t>immoveable properties</w:t>
            </w:r>
            <w:r w:rsidRPr="00BF7D10">
              <w:rPr>
                <w:rFonts w:hint="eastAsia"/>
                <w:sz w:val="22"/>
              </w:rPr>
              <w:t>”</w:t>
            </w:r>
            <w:r w:rsidRPr="00BF7D10">
              <w:rPr>
                <w:sz w:val="22"/>
              </w:rPr>
              <w:t>)</w:t>
            </w:r>
            <w:r w:rsidRPr="00BF7D10">
              <w:rPr>
                <w:rFonts w:hint="eastAsia"/>
                <w:sz w:val="22"/>
              </w:rPr>
              <w:t>;</w:t>
            </w:r>
            <w:r w:rsidRPr="00BF7D10">
              <w:rPr>
                <w:sz w:val="22"/>
              </w:rPr>
              <w:t xml:space="preserve"> </w:t>
            </w:r>
          </w:p>
          <w:p w:rsidR="002F0B87" w:rsidRPr="00BF7D10" w:rsidRDefault="002F0B87" w:rsidP="00AD7D1E">
            <w:pPr>
              <w:ind w:left="720" w:hanging="720"/>
              <w:jc w:val="both"/>
              <w:rPr>
                <w:sz w:val="22"/>
              </w:rPr>
            </w:pPr>
            <w:r>
              <w:rPr>
                <w:sz w:val="26"/>
                <w:szCs w:val="26"/>
              </w:rPr>
              <w:t>:-</w:t>
            </w:r>
            <w:r>
              <w:rPr>
                <w:sz w:val="26"/>
                <w:szCs w:val="26"/>
              </w:rPr>
              <w:tab/>
            </w:r>
            <w:r w:rsidRPr="00BF7D10">
              <w:rPr>
                <w:sz w:val="22"/>
              </w:rPr>
              <w:t>The Mortgagor has not created any charges/encumbrances on the immoveable properties / the Mortgagor has created charges / encumbrances on the immoveable properties, details of which are given in Annexure III hereto</w:t>
            </w:r>
            <w:r w:rsidRPr="00BF7D10">
              <w:rPr>
                <w:rFonts w:hint="eastAsia"/>
                <w:sz w:val="22"/>
              </w:rPr>
              <w:t>;</w:t>
            </w:r>
            <w:r w:rsidRPr="00BF7D10">
              <w:rPr>
                <w:sz w:val="22"/>
              </w:rPr>
              <w:t xml:space="preserve">  </w:t>
            </w:r>
          </w:p>
          <w:p w:rsidR="002F0B87" w:rsidRPr="00BF7D10" w:rsidRDefault="002F0B87" w:rsidP="00AD7D1E">
            <w:pPr>
              <w:ind w:left="720" w:hanging="720"/>
              <w:jc w:val="both"/>
              <w:rPr>
                <w:sz w:val="22"/>
              </w:rPr>
            </w:pPr>
            <w:r>
              <w:rPr>
                <w:sz w:val="26"/>
                <w:szCs w:val="26"/>
              </w:rPr>
              <w:t>:-</w:t>
            </w:r>
            <w:r>
              <w:rPr>
                <w:sz w:val="26"/>
                <w:szCs w:val="26"/>
              </w:rPr>
              <w:tab/>
            </w:r>
            <w:r w:rsidRPr="00BF7D10">
              <w:rPr>
                <w:sz w:val="22"/>
              </w:rPr>
              <w:t>No suits and/or litigations affecting the immoveable properties of the Mortgagor and/or winding up / dissolution petitions are pending against the Mortgagor</w:t>
            </w:r>
            <w:r w:rsidRPr="00BF7D10">
              <w:rPr>
                <w:rFonts w:hint="eastAsia"/>
                <w:sz w:val="22"/>
              </w:rPr>
              <w:t>;</w:t>
            </w:r>
          </w:p>
          <w:p w:rsidR="002F0B87" w:rsidRPr="00BF7D10" w:rsidRDefault="002F0B87" w:rsidP="00AD7D1E">
            <w:pPr>
              <w:ind w:left="720" w:hanging="720"/>
              <w:jc w:val="both"/>
              <w:rPr>
                <w:sz w:val="22"/>
              </w:rPr>
            </w:pPr>
            <w:r>
              <w:rPr>
                <w:sz w:val="26"/>
                <w:szCs w:val="26"/>
              </w:rPr>
              <w:t>:-</w:t>
            </w:r>
            <w:r>
              <w:rPr>
                <w:sz w:val="26"/>
                <w:szCs w:val="26"/>
              </w:rPr>
              <w:tab/>
            </w:r>
            <w:r w:rsidRPr="00BF7D10">
              <w:rPr>
                <w:sz w:val="22"/>
              </w:rPr>
              <w:t>The Mortgagor has completed all formalities in relation to the mortgage and has obtained all permissions, consents, approvals etc. statutory and/or otherwise and has complied with all the requirements as may be necessary for creation of effective mortgage as aforesaid</w:t>
            </w:r>
            <w:r w:rsidRPr="00BF7D10">
              <w:rPr>
                <w:rFonts w:hint="eastAsia"/>
                <w:sz w:val="22"/>
              </w:rPr>
              <w:t>;</w:t>
            </w:r>
          </w:p>
          <w:p w:rsidR="002F0B87" w:rsidRPr="00BF7D10" w:rsidRDefault="002F0B87" w:rsidP="00AD7D1E">
            <w:pPr>
              <w:ind w:left="720" w:hanging="720"/>
              <w:jc w:val="both"/>
              <w:rPr>
                <w:sz w:val="22"/>
              </w:rPr>
            </w:pPr>
            <w:r>
              <w:rPr>
                <w:sz w:val="26"/>
                <w:szCs w:val="26"/>
              </w:rPr>
              <w:t>:-</w:t>
            </w:r>
            <w:r>
              <w:rPr>
                <w:sz w:val="26"/>
                <w:szCs w:val="26"/>
              </w:rPr>
              <w:tab/>
            </w:r>
            <w:r w:rsidRPr="00BF7D10">
              <w:rPr>
                <w:sz w:val="22"/>
              </w:rPr>
              <w:t>The immoveable properties can be accepted by you by way of mortgage as security for our aforesaid assistance;</w:t>
            </w:r>
          </w:p>
          <w:p w:rsidR="002F0B87" w:rsidRPr="00BF7D10" w:rsidRDefault="002F0B87" w:rsidP="00AD7D1E">
            <w:pPr>
              <w:jc w:val="both"/>
              <w:rPr>
                <w:sz w:val="22"/>
              </w:rPr>
            </w:pPr>
            <w:r>
              <w:rPr>
                <w:sz w:val="26"/>
                <w:szCs w:val="26"/>
              </w:rPr>
              <w:t>:-</w:t>
            </w:r>
            <w:r>
              <w:rPr>
                <w:sz w:val="26"/>
                <w:szCs w:val="26"/>
              </w:rPr>
              <w:tab/>
            </w:r>
            <w:r w:rsidRPr="00BF7D10">
              <w:rPr>
                <w:sz w:val="22"/>
              </w:rPr>
              <w:t xml:space="preserve">The constitutional documents, if any, of the Mortgagor do not preclude or restrict the </w:t>
            </w:r>
            <w:r>
              <w:rPr>
                <w:sz w:val="26"/>
                <w:szCs w:val="26"/>
              </w:rPr>
              <w:tab/>
            </w:r>
            <w:r w:rsidRPr="00BF7D10">
              <w:rPr>
                <w:sz w:val="22"/>
              </w:rPr>
              <w:t>Mortgagor from alienating the immoveable properties</w:t>
            </w:r>
            <w:r w:rsidRPr="00BF7D10">
              <w:rPr>
                <w:rFonts w:hint="eastAsia"/>
                <w:sz w:val="22"/>
              </w:rPr>
              <w:t>;</w:t>
            </w:r>
          </w:p>
          <w:p w:rsidR="002F0B87" w:rsidRDefault="002F0B87" w:rsidP="00AD7D1E">
            <w:pPr>
              <w:jc w:val="both"/>
            </w:pPr>
            <w:r w:rsidRPr="00BF7D10">
              <w:rPr>
                <w:sz w:val="22"/>
              </w:rPr>
              <w:t>We enclose list of title deeds and all documents (including documents in relation to chain of title) in respect of the immoveable properties which are required to be handed over by the Mortgagor to you</w:t>
            </w:r>
            <w:r w:rsidRPr="009061AF">
              <w:t>.</w:t>
            </w:r>
          </w:p>
          <w:p w:rsidR="002F0B87" w:rsidRDefault="002F0B87" w:rsidP="00AD7D1E">
            <w:pPr>
              <w:jc w:val="right"/>
              <w:rPr>
                <w:sz w:val="26"/>
                <w:szCs w:val="26"/>
              </w:rPr>
            </w:pPr>
          </w:p>
        </w:tc>
      </w:tr>
    </w:tbl>
    <w:p w:rsidR="002F0B87" w:rsidRDefault="002F0B87" w:rsidP="00AD7D1E">
      <w:pPr>
        <w:spacing w:line="276" w:lineRule="auto"/>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2F0B87" w:rsidTr="002F0B87">
        <w:trPr>
          <w:jc w:val="center"/>
        </w:trPr>
        <w:tc>
          <w:tcPr>
            <w:tcW w:w="2500" w:type="pct"/>
          </w:tcPr>
          <w:p w:rsidR="002F0B87" w:rsidRDefault="002F0B87" w:rsidP="00AD7D1E">
            <w:r w:rsidRPr="009061AF">
              <w:t xml:space="preserve">CC </w:t>
            </w:r>
            <w:r w:rsidR="00C25B1E">
              <w:t>[</w:t>
            </w:r>
            <w:r>
              <w:rPr>
                <w:b/>
                <w:sz w:val="26"/>
                <w:szCs w:val="26"/>
              </w:rPr>
              <w:t>NAME</w:t>
            </w:r>
            <w:r w:rsidRPr="00A56946">
              <w:rPr>
                <w:b/>
                <w:sz w:val="26"/>
                <w:szCs w:val="26"/>
              </w:rPr>
              <w:t xml:space="preserve"> </w:t>
            </w:r>
            <w:r>
              <w:rPr>
                <w:b/>
                <w:sz w:val="26"/>
                <w:szCs w:val="26"/>
              </w:rPr>
              <w:t>FH</w:t>
            </w:r>
            <w:r w:rsidRPr="00A56946">
              <w:rPr>
                <w:b/>
                <w:sz w:val="26"/>
                <w:szCs w:val="26"/>
              </w:rPr>
              <w:t xml:space="preserve"> </w:t>
            </w:r>
            <w:r>
              <w:rPr>
                <w:b/>
                <w:sz w:val="26"/>
                <w:szCs w:val="26"/>
              </w:rPr>
              <w:t>FATHERHUSBAND</w:t>
            </w:r>
            <w:r w:rsidR="00DA3E8B">
              <w:t>]</w:t>
            </w:r>
          </w:p>
        </w:tc>
        <w:tc>
          <w:tcPr>
            <w:tcW w:w="2500" w:type="pct"/>
          </w:tcPr>
          <w:p w:rsidR="002F0B87" w:rsidRDefault="002F0B87" w:rsidP="00AD7D1E">
            <w:pPr>
              <w:jc w:val="right"/>
            </w:pPr>
          </w:p>
          <w:p w:rsidR="002F0B87" w:rsidRDefault="002F0B87" w:rsidP="00AD7D1E">
            <w:pPr>
              <w:jc w:val="right"/>
            </w:pPr>
            <w:r w:rsidRPr="009061AF">
              <w:t>Yours faithfully,</w:t>
            </w:r>
          </w:p>
        </w:tc>
      </w:tr>
    </w:tbl>
    <w:p w:rsidR="002F0B87" w:rsidRDefault="002F0B87" w:rsidP="00AD7D1E">
      <w:pPr>
        <w:spacing w:line="276" w:lineRule="auto"/>
      </w:pPr>
    </w:p>
    <w:p w:rsidR="002F0B87" w:rsidRDefault="002F0B87" w:rsidP="00AD7D1E">
      <w:pPr>
        <w:spacing w:line="276" w:lineRule="auto"/>
      </w:pPr>
      <w:r>
        <w:br w:type="page"/>
      </w:r>
    </w:p>
    <w:p w:rsidR="00C65AF8" w:rsidRPr="00B52FAD" w:rsidRDefault="001408EC" w:rsidP="00AD7D1E">
      <w:pPr>
        <w:spacing w:line="276" w:lineRule="auto"/>
        <w:jc w:val="center"/>
        <w:rPr>
          <w:sz w:val="26"/>
          <w:szCs w:val="26"/>
        </w:rPr>
      </w:pPr>
      <w:r w:rsidRPr="008E7C4F">
        <w:rPr>
          <w:rFonts w:eastAsia="Zurich BT"/>
          <w:b/>
          <w:sz w:val="26"/>
          <w:szCs w:val="26"/>
          <w:u w:val="single"/>
        </w:rPr>
        <w:lastRenderedPageBreak/>
        <w:t>APPENDIX II</w:t>
      </w:r>
    </w:p>
    <w:tbl>
      <w:tblPr>
        <w:tblStyle w:val="TableGrid"/>
        <w:tblW w:w="5000" w:type="pct"/>
        <w:tblLook w:val="04A0" w:firstRow="1" w:lastRow="0" w:firstColumn="1" w:lastColumn="0" w:noHBand="0" w:noVBand="1"/>
      </w:tblPr>
      <w:tblGrid>
        <w:gridCol w:w="695"/>
        <w:gridCol w:w="5714"/>
        <w:gridCol w:w="3243"/>
      </w:tblGrid>
      <w:tr w:rsidR="001408EC" w:rsidTr="00AB64EA">
        <w:tc>
          <w:tcPr>
            <w:tcW w:w="360" w:type="pct"/>
            <w:vAlign w:val="center"/>
          </w:tcPr>
          <w:p w:rsidR="001408EC" w:rsidRDefault="001408EC" w:rsidP="00AD7D1E">
            <w:pPr>
              <w:jc w:val="center"/>
              <w:rPr>
                <w:sz w:val="26"/>
                <w:szCs w:val="26"/>
              </w:rPr>
            </w:pPr>
            <w:r>
              <w:rPr>
                <w:sz w:val="26"/>
                <w:szCs w:val="26"/>
              </w:rPr>
              <w:t>1</w:t>
            </w:r>
          </w:p>
        </w:tc>
        <w:tc>
          <w:tcPr>
            <w:tcW w:w="2960" w:type="pct"/>
          </w:tcPr>
          <w:p w:rsidR="001408EC" w:rsidRDefault="001408EC" w:rsidP="00AD7D1E">
            <w:pPr>
              <w:jc w:val="both"/>
              <w:rPr>
                <w:sz w:val="26"/>
                <w:szCs w:val="26"/>
              </w:rPr>
            </w:pPr>
            <w:r w:rsidRPr="008E7C4F">
              <w:rPr>
                <w:rFonts w:eastAsia="Zurich BT"/>
                <w:sz w:val="26"/>
                <w:szCs w:val="26"/>
              </w:rPr>
              <w:t>Name of the Borrower</w:t>
            </w:r>
          </w:p>
        </w:tc>
        <w:tc>
          <w:tcPr>
            <w:tcW w:w="1680" w:type="pct"/>
            <w:vAlign w:val="center"/>
          </w:tcPr>
          <w:p w:rsidR="001408EC" w:rsidRPr="001408EC" w:rsidRDefault="00F36317" w:rsidP="00AD7D1E">
            <w:pPr>
              <w:jc w:val="both"/>
              <w:rPr>
                <w:b/>
                <w:sz w:val="26"/>
                <w:szCs w:val="26"/>
              </w:rPr>
            </w:pPr>
            <w:r>
              <w:rPr>
                <w:b/>
                <w:sz w:val="26"/>
                <w:szCs w:val="26"/>
              </w:rPr>
              <w:t>NAME</w:t>
            </w:r>
            <w:r w:rsidR="001408EC" w:rsidRPr="00A56946">
              <w:rPr>
                <w:b/>
                <w:sz w:val="26"/>
                <w:szCs w:val="26"/>
              </w:rPr>
              <w:t xml:space="preserve"> </w:t>
            </w:r>
            <w:r>
              <w:rPr>
                <w:b/>
                <w:sz w:val="26"/>
                <w:szCs w:val="26"/>
              </w:rPr>
              <w:t>FH</w:t>
            </w:r>
            <w:r w:rsidR="001408EC" w:rsidRPr="00A56946">
              <w:rPr>
                <w:b/>
                <w:sz w:val="26"/>
                <w:szCs w:val="26"/>
              </w:rPr>
              <w:t xml:space="preserve"> </w:t>
            </w:r>
            <w:r w:rsidR="00431EB8">
              <w:rPr>
                <w:b/>
                <w:sz w:val="26"/>
                <w:szCs w:val="26"/>
              </w:rPr>
              <w:t>FATHERHUSBAND</w:t>
            </w:r>
          </w:p>
        </w:tc>
      </w:tr>
      <w:tr w:rsidR="001408EC" w:rsidTr="00AB64EA">
        <w:tc>
          <w:tcPr>
            <w:tcW w:w="360" w:type="pct"/>
            <w:vAlign w:val="center"/>
          </w:tcPr>
          <w:p w:rsidR="001408EC" w:rsidRDefault="001408EC" w:rsidP="00AD7D1E">
            <w:pPr>
              <w:jc w:val="center"/>
              <w:rPr>
                <w:sz w:val="26"/>
                <w:szCs w:val="26"/>
              </w:rPr>
            </w:pPr>
            <w:r>
              <w:rPr>
                <w:sz w:val="26"/>
                <w:szCs w:val="26"/>
              </w:rPr>
              <w:t>2</w:t>
            </w:r>
          </w:p>
        </w:tc>
        <w:tc>
          <w:tcPr>
            <w:tcW w:w="2960" w:type="pct"/>
          </w:tcPr>
          <w:p w:rsidR="001408EC" w:rsidRDefault="001408EC" w:rsidP="00AD7D1E">
            <w:pPr>
              <w:jc w:val="both"/>
              <w:rPr>
                <w:sz w:val="26"/>
                <w:szCs w:val="26"/>
              </w:rPr>
            </w:pPr>
            <w:r w:rsidRPr="001408EC">
              <w:rPr>
                <w:sz w:val="26"/>
                <w:szCs w:val="26"/>
              </w:rPr>
              <w:t>Name of the Mortgagor</w:t>
            </w:r>
          </w:p>
        </w:tc>
        <w:tc>
          <w:tcPr>
            <w:tcW w:w="1680" w:type="pct"/>
            <w:vAlign w:val="center"/>
          </w:tcPr>
          <w:p w:rsidR="001408EC" w:rsidRPr="001408EC" w:rsidRDefault="00F36317" w:rsidP="00AD7D1E">
            <w:pPr>
              <w:jc w:val="both"/>
              <w:rPr>
                <w:b/>
                <w:sz w:val="26"/>
                <w:szCs w:val="26"/>
              </w:rPr>
            </w:pPr>
            <w:r>
              <w:rPr>
                <w:b/>
                <w:sz w:val="26"/>
                <w:szCs w:val="26"/>
              </w:rPr>
              <w:t>NAME</w:t>
            </w:r>
            <w:r w:rsidR="001408EC" w:rsidRPr="00A56946">
              <w:rPr>
                <w:b/>
                <w:sz w:val="26"/>
                <w:szCs w:val="26"/>
              </w:rPr>
              <w:t xml:space="preserve"> </w:t>
            </w:r>
            <w:r>
              <w:rPr>
                <w:b/>
                <w:sz w:val="26"/>
                <w:szCs w:val="26"/>
              </w:rPr>
              <w:t>FH</w:t>
            </w:r>
            <w:r w:rsidR="001408EC" w:rsidRPr="00A56946">
              <w:rPr>
                <w:b/>
                <w:sz w:val="26"/>
                <w:szCs w:val="26"/>
              </w:rPr>
              <w:t xml:space="preserve"> </w:t>
            </w:r>
            <w:r w:rsidR="00431EB8">
              <w:rPr>
                <w:b/>
                <w:sz w:val="26"/>
                <w:szCs w:val="26"/>
              </w:rPr>
              <w:t>FATHERHUSBAND</w:t>
            </w:r>
          </w:p>
        </w:tc>
      </w:tr>
      <w:tr w:rsidR="001408EC" w:rsidTr="00AB64EA">
        <w:tc>
          <w:tcPr>
            <w:tcW w:w="360" w:type="pct"/>
            <w:vAlign w:val="center"/>
          </w:tcPr>
          <w:p w:rsidR="001408EC" w:rsidRDefault="001408EC" w:rsidP="00AD7D1E">
            <w:pPr>
              <w:jc w:val="center"/>
              <w:rPr>
                <w:sz w:val="26"/>
                <w:szCs w:val="26"/>
              </w:rPr>
            </w:pPr>
            <w:r>
              <w:rPr>
                <w:sz w:val="26"/>
                <w:szCs w:val="26"/>
              </w:rPr>
              <w:t>3</w:t>
            </w:r>
          </w:p>
        </w:tc>
        <w:tc>
          <w:tcPr>
            <w:tcW w:w="2960" w:type="pct"/>
          </w:tcPr>
          <w:p w:rsidR="001408EC" w:rsidRDefault="001408EC" w:rsidP="00AD7D1E">
            <w:pPr>
              <w:jc w:val="both"/>
              <w:rPr>
                <w:sz w:val="26"/>
                <w:szCs w:val="26"/>
              </w:rPr>
            </w:pPr>
            <w:r w:rsidRPr="001408EC">
              <w:rPr>
                <w:sz w:val="26"/>
                <w:szCs w:val="26"/>
              </w:rPr>
              <w:t>Registered Office / Place of business at</w:t>
            </w:r>
          </w:p>
        </w:tc>
        <w:tc>
          <w:tcPr>
            <w:tcW w:w="1680" w:type="pct"/>
            <w:vAlign w:val="center"/>
          </w:tcPr>
          <w:p w:rsidR="001408EC" w:rsidRDefault="008E5710" w:rsidP="00AD7D1E">
            <w:pPr>
              <w:jc w:val="both"/>
              <w:rPr>
                <w:sz w:val="26"/>
                <w:szCs w:val="26"/>
              </w:rPr>
            </w:pPr>
            <w:r w:rsidRPr="008E5710">
              <w:rPr>
                <w:b/>
                <w:sz w:val="26"/>
                <w:szCs w:val="26"/>
              </w:rPr>
              <w:t>N.A.</w:t>
            </w:r>
          </w:p>
        </w:tc>
      </w:tr>
      <w:tr w:rsidR="001408EC" w:rsidTr="00AB64EA">
        <w:tc>
          <w:tcPr>
            <w:tcW w:w="360" w:type="pct"/>
            <w:vAlign w:val="center"/>
          </w:tcPr>
          <w:p w:rsidR="001408EC" w:rsidRDefault="001408EC" w:rsidP="00AD7D1E">
            <w:pPr>
              <w:jc w:val="center"/>
              <w:rPr>
                <w:sz w:val="26"/>
                <w:szCs w:val="26"/>
              </w:rPr>
            </w:pPr>
            <w:r>
              <w:rPr>
                <w:sz w:val="26"/>
                <w:szCs w:val="26"/>
              </w:rPr>
              <w:t>4</w:t>
            </w:r>
          </w:p>
        </w:tc>
        <w:tc>
          <w:tcPr>
            <w:tcW w:w="2960" w:type="pct"/>
          </w:tcPr>
          <w:p w:rsidR="001408EC" w:rsidRDefault="001408EC" w:rsidP="00AD7D1E">
            <w:pPr>
              <w:jc w:val="both"/>
              <w:rPr>
                <w:sz w:val="26"/>
                <w:szCs w:val="26"/>
              </w:rPr>
            </w:pPr>
            <w:r w:rsidRPr="001408EC">
              <w:rPr>
                <w:sz w:val="26"/>
                <w:szCs w:val="26"/>
              </w:rPr>
              <w:t>Facilities Sanctioned by ICICI Bank</w:t>
            </w:r>
          </w:p>
        </w:tc>
        <w:tc>
          <w:tcPr>
            <w:tcW w:w="1680" w:type="pct"/>
            <w:vAlign w:val="center"/>
          </w:tcPr>
          <w:p w:rsidR="001408EC" w:rsidRDefault="00136824" w:rsidP="00AD7D1E">
            <w:pPr>
              <w:jc w:val="both"/>
              <w:rPr>
                <w:sz w:val="26"/>
                <w:szCs w:val="26"/>
              </w:rPr>
            </w:pPr>
            <w:r>
              <w:rPr>
                <w:b/>
                <w:sz w:val="26"/>
                <w:szCs w:val="26"/>
              </w:rPr>
              <w:t xml:space="preserve">Not exceeding </w:t>
            </w:r>
            <w:proofErr w:type="spellStart"/>
            <w:r>
              <w:rPr>
                <w:b/>
                <w:sz w:val="26"/>
                <w:szCs w:val="26"/>
              </w:rPr>
              <w:t>Rs</w:t>
            </w:r>
            <w:proofErr w:type="spellEnd"/>
            <w:r>
              <w:rPr>
                <w:b/>
                <w:sz w:val="26"/>
                <w:szCs w:val="26"/>
              </w:rPr>
              <w:t xml:space="preserve"> _______</w:t>
            </w:r>
            <w:r w:rsidR="00DB1B4C">
              <w:rPr>
                <w:b/>
                <w:sz w:val="26"/>
                <w:szCs w:val="26"/>
              </w:rPr>
              <w:t>Million</w:t>
            </w:r>
          </w:p>
        </w:tc>
      </w:tr>
      <w:tr w:rsidR="001408EC" w:rsidTr="00AB64EA">
        <w:tc>
          <w:tcPr>
            <w:tcW w:w="360" w:type="pct"/>
            <w:vAlign w:val="center"/>
          </w:tcPr>
          <w:p w:rsidR="001408EC" w:rsidRDefault="001408EC" w:rsidP="00AD7D1E">
            <w:pPr>
              <w:jc w:val="center"/>
              <w:rPr>
                <w:sz w:val="26"/>
                <w:szCs w:val="26"/>
              </w:rPr>
            </w:pPr>
            <w:r>
              <w:rPr>
                <w:sz w:val="26"/>
                <w:szCs w:val="26"/>
              </w:rPr>
              <w:t>5</w:t>
            </w:r>
          </w:p>
        </w:tc>
        <w:tc>
          <w:tcPr>
            <w:tcW w:w="2960" w:type="pct"/>
          </w:tcPr>
          <w:p w:rsidR="001408EC" w:rsidRDefault="001408EC" w:rsidP="00AD7D1E">
            <w:pPr>
              <w:jc w:val="both"/>
              <w:rPr>
                <w:sz w:val="26"/>
                <w:szCs w:val="26"/>
              </w:rPr>
            </w:pPr>
            <w:r w:rsidRPr="001408EC">
              <w:rPr>
                <w:sz w:val="26"/>
                <w:szCs w:val="26"/>
              </w:rPr>
              <w:t xml:space="preserve">Location(s) of the immoveable properties to be mortgaged showing village, Tehsil, </w:t>
            </w:r>
            <w:proofErr w:type="spellStart"/>
            <w:r w:rsidRPr="001408EC">
              <w:rPr>
                <w:sz w:val="26"/>
                <w:szCs w:val="26"/>
              </w:rPr>
              <w:t>Taluk</w:t>
            </w:r>
            <w:proofErr w:type="spellEnd"/>
            <w:r w:rsidRPr="001408EC">
              <w:rPr>
                <w:sz w:val="26"/>
                <w:szCs w:val="26"/>
              </w:rPr>
              <w:t>, Sub District, District and State</w:t>
            </w:r>
          </w:p>
        </w:tc>
        <w:tc>
          <w:tcPr>
            <w:tcW w:w="1680" w:type="pct"/>
            <w:vAlign w:val="center"/>
          </w:tcPr>
          <w:p w:rsidR="009A35C8" w:rsidRPr="00A37866" w:rsidRDefault="009A35C8" w:rsidP="00AD7D1E">
            <w:pPr>
              <w:jc w:val="both"/>
              <w:rPr>
                <w:b/>
                <w:sz w:val="26"/>
                <w:szCs w:val="26"/>
              </w:rPr>
            </w:pPr>
          </w:p>
        </w:tc>
      </w:tr>
      <w:tr w:rsidR="001408EC" w:rsidTr="00AB64EA">
        <w:tc>
          <w:tcPr>
            <w:tcW w:w="360" w:type="pct"/>
            <w:vAlign w:val="center"/>
          </w:tcPr>
          <w:p w:rsidR="001408EC" w:rsidRDefault="001408EC" w:rsidP="00AD7D1E">
            <w:pPr>
              <w:jc w:val="center"/>
              <w:rPr>
                <w:sz w:val="26"/>
                <w:szCs w:val="26"/>
              </w:rPr>
            </w:pPr>
            <w:r>
              <w:rPr>
                <w:sz w:val="26"/>
                <w:szCs w:val="26"/>
              </w:rPr>
              <w:t>6</w:t>
            </w:r>
          </w:p>
        </w:tc>
        <w:tc>
          <w:tcPr>
            <w:tcW w:w="2960" w:type="pct"/>
          </w:tcPr>
          <w:p w:rsidR="001408EC" w:rsidRPr="001408EC" w:rsidRDefault="001408EC" w:rsidP="00AD7D1E">
            <w:pPr>
              <w:jc w:val="both"/>
              <w:rPr>
                <w:sz w:val="26"/>
                <w:szCs w:val="26"/>
              </w:rPr>
            </w:pPr>
            <w:r w:rsidRPr="001408EC">
              <w:rPr>
                <w:sz w:val="26"/>
                <w:szCs w:val="26"/>
              </w:rPr>
              <w:t xml:space="preserve">Survey number and area of the land / immoveable properties in the possession of the mortgagor under different groups, </w:t>
            </w:r>
            <w:proofErr w:type="spellStart"/>
            <w:r w:rsidRPr="001408EC">
              <w:rPr>
                <w:sz w:val="26"/>
                <w:szCs w:val="26"/>
              </w:rPr>
              <w:t>viz</w:t>
            </w:r>
            <w:proofErr w:type="spellEnd"/>
            <w:r w:rsidRPr="001408EC">
              <w:rPr>
                <w:sz w:val="26"/>
                <w:szCs w:val="26"/>
              </w:rPr>
              <w:t>:</w:t>
            </w:r>
          </w:p>
          <w:p w:rsidR="001408EC" w:rsidRPr="001408EC" w:rsidRDefault="00BB3C33" w:rsidP="00AD7D1E">
            <w:pPr>
              <w:ind w:left="360"/>
              <w:jc w:val="both"/>
              <w:rPr>
                <w:sz w:val="26"/>
                <w:szCs w:val="26"/>
              </w:rPr>
            </w:pPr>
            <w:r>
              <w:rPr>
                <w:sz w:val="26"/>
                <w:szCs w:val="26"/>
              </w:rPr>
              <w:t>:-</w:t>
            </w:r>
            <w:r>
              <w:rPr>
                <w:sz w:val="26"/>
                <w:szCs w:val="26"/>
              </w:rPr>
              <w:tab/>
            </w:r>
            <w:r w:rsidR="001408EC" w:rsidRPr="001408EC">
              <w:rPr>
                <w:sz w:val="26"/>
                <w:szCs w:val="26"/>
              </w:rPr>
              <w:t>Freehold lands acquired from parties other than government</w:t>
            </w:r>
          </w:p>
          <w:p w:rsidR="001408EC" w:rsidRPr="001408EC" w:rsidRDefault="00BB3C33" w:rsidP="00AD7D1E">
            <w:pPr>
              <w:ind w:left="360"/>
              <w:jc w:val="both"/>
              <w:rPr>
                <w:sz w:val="26"/>
                <w:szCs w:val="26"/>
              </w:rPr>
            </w:pPr>
            <w:r>
              <w:rPr>
                <w:sz w:val="26"/>
                <w:szCs w:val="26"/>
              </w:rPr>
              <w:t>:-</w:t>
            </w:r>
            <w:r>
              <w:rPr>
                <w:sz w:val="26"/>
                <w:szCs w:val="26"/>
              </w:rPr>
              <w:tab/>
            </w:r>
            <w:r w:rsidR="001408EC" w:rsidRPr="001408EC">
              <w:rPr>
                <w:sz w:val="26"/>
                <w:szCs w:val="26"/>
              </w:rPr>
              <w:t>Freehold lands acquired from government</w:t>
            </w:r>
          </w:p>
          <w:p w:rsidR="001408EC" w:rsidRPr="001408EC" w:rsidRDefault="00BB3C33" w:rsidP="00AD7D1E">
            <w:pPr>
              <w:ind w:left="360"/>
              <w:jc w:val="both"/>
              <w:rPr>
                <w:sz w:val="26"/>
                <w:szCs w:val="26"/>
              </w:rPr>
            </w:pPr>
            <w:r>
              <w:rPr>
                <w:sz w:val="26"/>
                <w:szCs w:val="26"/>
              </w:rPr>
              <w:t>:-</w:t>
            </w:r>
            <w:r>
              <w:rPr>
                <w:sz w:val="26"/>
                <w:szCs w:val="26"/>
              </w:rPr>
              <w:tab/>
            </w:r>
            <w:r w:rsidR="001408EC" w:rsidRPr="001408EC">
              <w:rPr>
                <w:sz w:val="26"/>
                <w:szCs w:val="26"/>
              </w:rPr>
              <w:t>Leasehold lands acquired from parties other than Government</w:t>
            </w:r>
          </w:p>
          <w:p w:rsidR="001408EC" w:rsidRPr="001408EC" w:rsidRDefault="00BB3C33" w:rsidP="00AD7D1E">
            <w:pPr>
              <w:ind w:left="360"/>
              <w:jc w:val="both"/>
              <w:rPr>
                <w:sz w:val="26"/>
                <w:szCs w:val="26"/>
              </w:rPr>
            </w:pPr>
            <w:r>
              <w:rPr>
                <w:sz w:val="26"/>
                <w:szCs w:val="26"/>
              </w:rPr>
              <w:t>:-</w:t>
            </w:r>
            <w:r>
              <w:rPr>
                <w:sz w:val="26"/>
                <w:szCs w:val="26"/>
              </w:rPr>
              <w:tab/>
            </w:r>
            <w:r w:rsidR="001408EC" w:rsidRPr="001408EC">
              <w:rPr>
                <w:sz w:val="26"/>
                <w:szCs w:val="26"/>
              </w:rPr>
              <w:t>Government Lands</w:t>
            </w:r>
          </w:p>
          <w:p w:rsidR="001408EC" w:rsidRPr="001408EC" w:rsidRDefault="00BB3C33" w:rsidP="00AD7D1E">
            <w:pPr>
              <w:ind w:left="360"/>
              <w:jc w:val="both"/>
              <w:rPr>
                <w:sz w:val="26"/>
                <w:szCs w:val="26"/>
              </w:rPr>
            </w:pPr>
            <w:r>
              <w:rPr>
                <w:sz w:val="26"/>
                <w:szCs w:val="26"/>
              </w:rPr>
              <w:t>:-</w:t>
            </w:r>
            <w:r>
              <w:rPr>
                <w:sz w:val="26"/>
                <w:szCs w:val="26"/>
              </w:rPr>
              <w:tab/>
            </w:r>
            <w:r w:rsidR="001408EC" w:rsidRPr="001408EC">
              <w:rPr>
                <w:sz w:val="26"/>
                <w:szCs w:val="26"/>
              </w:rPr>
              <w:t>Lands acquired or in the process of acquisition under the Land Acquisition Act</w:t>
            </w:r>
          </w:p>
          <w:p w:rsidR="001408EC" w:rsidRPr="001408EC" w:rsidRDefault="00BB3C33" w:rsidP="00AD7D1E">
            <w:pPr>
              <w:ind w:left="360"/>
              <w:jc w:val="both"/>
              <w:rPr>
                <w:sz w:val="26"/>
                <w:szCs w:val="26"/>
              </w:rPr>
            </w:pPr>
            <w:r>
              <w:rPr>
                <w:sz w:val="26"/>
                <w:szCs w:val="26"/>
              </w:rPr>
              <w:t>:-</w:t>
            </w:r>
            <w:r>
              <w:rPr>
                <w:sz w:val="26"/>
                <w:szCs w:val="26"/>
              </w:rPr>
              <w:tab/>
            </w:r>
            <w:r w:rsidR="001408EC" w:rsidRPr="001408EC">
              <w:rPr>
                <w:sz w:val="26"/>
                <w:szCs w:val="26"/>
              </w:rPr>
              <w:t>Leasehold lands acquired from government / government entities</w:t>
            </w:r>
          </w:p>
          <w:p w:rsidR="001408EC" w:rsidRPr="001408EC" w:rsidRDefault="00BB3C33" w:rsidP="00AD7D1E">
            <w:pPr>
              <w:ind w:left="360"/>
              <w:jc w:val="both"/>
              <w:rPr>
                <w:sz w:val="26"/>
                <w:szCs w:val="26"/>
              </w:rPr>
            </w:pPr>
            <w:r>
              <w:rPr>
                <w:sz w:val="26"/>
                <w:szCs w:val="26"/>
              </w:rPr>
              <w:t>:-</w:t>
            </w:r>
            <w:r>
              <w:rPr>
                <w:sz w:val="26"/>
                <w:szCs w:val="26"/>
              </w:rPr>
              <w:tab/>
            </w:r>
            <w:r w:rsidR="001408EC" w:rsidRPr="001408EC">
              <w:rPr>
                <w:sz w:val="26"/>
                <w:szCs w:val="26"/>
              </w:rPr>
              <w:t>Owned by Hindu Undivided Family</w:t>
            </w:r>
          </w:p>
          <w:p w:rsidR="001408EC" w:rsidRPr="001408EC" w:rsidRDefault="00BB3C33" w:rsidP="00AD7D1E">
            <w:pPr>
              <w:ind w:left="360"/>
              <w:jc w:val="both"/>
              <w:rPr>
                <w:sz w:val="26"/>
                <w:szCs w:val="26"/>
              </w:rPr>
            </w:pPr>
            <w:r>
              <w:rPr>
                <w:sz w:val="26"/>
                <w:szCs w:val="26"/>
              </w:rPr>
              <w:t>:-</w:t>
            </w:r>
            <w:r>
              <w:rPr>
                <w:sz w:val="26"/>
                <w:szCs w:val="26"/>
              </w:rPr>
              <w:tab/>
            </w:r>
            <w:r w:rsidR="001408EC" w:rsidRPr="001408EC">
              <w:rPr>
                <w:sz w:val="26"/>
                <w:szCs w:val="26"/>
              </w:rPr>
              <w:t>Owned by/acquired from joint stock limited liability company with/without appropriate powers granted by its Memorandum of Association and/or Articles of Association concerning ownership, mortgage and transfer of properties, including the subject property</w:t>
            </w:r>
          </w:p>
          <w:p w:rsidR="001408EC" w:rsidRPr="00BB3C33" w:rsidRDefault="001408EC" w:rsidP="00AD7D1E">
            <w:pPr>
              <w:ind w:left="360"/>
              <w:jc w:val="both"/>
              <w:rPr>
                <w:sz w:val="26"/>
                <w:szCs w:val="26"/>
              </w:rPr>
            </w:pPr>
            <w:r w:rsidRPr="00BB3C33">
              <w:rPr>
                <w:sz w:val="26"/>
                <w:szCs w:val="26"/>
              </w:rPr>
              <w:t>(Please attach separate sheets, if necessary)</w:t>
            </w:r>
          </w:p>
        </w:tc>
        <w:tc>
          <w:tcPr>
            <w:tcW w:w="1680" w:type="pct"/>
            <w:vAlign w:val="center"/>
          </w:tcPr>
          <w:p w:rsidR="001408EC" w:rsidRPr="001408EC" w:rsidRDefault="001408EC" w:rsidP="00AD7D1E">
            <w:pPr>
              <w:jc w:val="center"/>
              <w:rPr>
                <w:b/>
                <w:sz w:val="26"/>
                <w:szCs w:val="26"/>
              </w:rPr>
            </w:pPr>
            <w:r w:rsidRPr="001408EC">
              <w:rPr>
                <w:b/>
                <w:sz w:val="26"/>
                <w:szCs w:val="26"/>
              </w:rPr>
              <w:t>N.A.</w:t>
            </w:r>
          </w:p>
        </w:tc>
      </w:tr>
      <w:tr w:rsidR="001408EC" w:rsidTr="00AB64EA">
        <w:tc>
          <w:tcPr>
            <w:tcW w:w="360" w:type="pct"/>
            <w:vAlign w:val="center"/>
          </w:tcPr>
          <w:p w:rsidR="001408EC" w:rsidRDefault="001408EC" w:rsidP="00AD7D1E">
            <w:pPr>
              <w:jc w:val="center"/>
              <w:rPr>
                <w:sz w:val="26"/>
                <w:szCs w:val="26"/>
              </w:rPr>
            </w:pPr>
            <w:r>
              <w:rPr>
                <w:sz w:val="26"/>
                <w:szCs w:val="26"/>
              </w:rPr>
              <w:t>7</w:t>
            </w:r>
          </w:p>
        </w:tc>
        <w:tc>
          <w:tcPr>
            <w:tcW w:w="2960" w:type="pct"/>
          </w:tcPr>
          <w:p w:rsidR="001408EC" w:rsidRDefault="001408EC" w:rsidP="00AD7D1E">
            <w:pPr>
              <w:jc w:val="both"/>
              <w:rPr>
                <w:sz w:val="26"/>
                <w:szCs w:val="26"/>
              </w:rPr>
            </w:pPr>
            <w:r w:rsidRPr="001408EC">
              <w:rPr>
                <w:sz w:val="26"/>
                <w:szCs w:val="26"/>
              </w:rPr>
              <w:t xml:space="preserve">Survey numbers and area of the land on which main factory, buildings have been constructed / are being constructed indicating clearly whether such survey numbers fall within the free hold lands or lease hold lands or acquired lands.  </w:t>
            </w:r>
          </w:p>
        </w:tc>
        <w:tc>
          <w:tcPr>
            <w:tcW w:w="1680" w:type="pct"/>
            <w:vAlign w:val="center"/>
          </w:tcPr>
          <w:p w:rsidR="001408EC" w:rsidRDefault="001408EC" w:rsidP="00AD7D1E">
            <w:pPr>
              <w:jc w:val="center"/>
              <w:rPr>
                <w:sz w:val="26"/>
                <w:szCs w:val="26"/>
              </w:rPr>
            </w:pPr>
            <w:r w:rsidRPr="001408EC">
              <w:rPr>
                <w:b/>
                <w:sz w:val="26"/>
                <w:szCs w:val="26"/>
              </w:rPr>
              <w:t>N.A.</w:t>
            </w:r>
          </w:p>
        </w:tc>
      </w:tr>
      <w:tr w:rsidR="001408EC" w:rsidTr="00AB64EA">
        <w:tc>
          <w:tcPr>
            <w:tcW w:w="360" w:type="pct"/>
            <w:vAlign w:val="center"/>
          </w:tcPr>
          <w:p w:rsidR="001408EC" w:rsidRDefault="001408EC" w:rsidP="00AD7D1E">
            <w:pPr>
              <w:jc w:val="center"/>
              <w:rPr>
                <w:sz w:val="26"/>
                <w:szCs w:val="26"/>
              </w:rPr>
            </w:pPr>
            <w:r>
              <w:rPr>
                <w:sz w:val="26"/>
                <w:szCs w:val="26"/>
              </w:rPr>
              <w:t>8</w:t>
            </w:r>
          </w:p>
        </w:tc>
        <w:tc>
          <w:tcPr>
            <w:tcW w:w="2960" w:type="pct"/>
          </w:tcPr>
          <w:p w:rsidR="001408EC" w:rsidRDefault="001408EC" w:rsidP="00AD7D1E">
            <w:pPr>
              <w:jc w:val="both"/>
              <w:rPr>
                <w:sz w:val="26"/>
                <w:szCs w:val="26"/>
              </w:rPr>
            </w:pPr>
            <w:r w:rsidRPr="001408EC">
              <w:rPr>
                <w:sz w:val="26"/>
                <w:szCs w:val="26"/>
              </w:rPr>
              <w:t>The plan of lands showing survey numbers and location of the immoveable properties / factory and other buildings should be annexed to this report.</w:t>
            </w:r>
          </w:p>
        </w:tc>
        <w:tc>
          <w:tcPr>
            <w:tcW w:w="1680" w:type="pct"/>
            <w:vAlign w:val="center"/>
          </w:tcPr>
          <w:p w:rsidR="001408EC" w:rsidRDefault="001408EC" w:rsidP="00AD7D1E">
            <w:pPr>
              <w:jc w:val="center"/>
              <w:rPr>
                <w:sz w:val="26"/>
                <w:szCs w:val="26"/>
              </w:rPr>
            </w:pPr>
            <w:r w:rsidRPr="001408EC">
              <w:rPr>
                <w:b/>
                <w:sz w:val="26"/>
                <w:szCs w:val="26"/>
              </w:rPr>
              <w:t>N.A.</w:t>
            </w:r>
          </w:p>
        </w:tc>
      </w:tr>
      <w:tr w:rsidR="001408EC" w:rsidTr="00AB64EA">
        <w:tc>
          <w:tcPr>
            <w:tcW w:w="360" w:type="pct"/>
            <w:vAlign w:val="center"/>
          </w:tcPr>
          <w:p w:rsidR="001408EC" w:rsidRDefault="001408EC" w:rsidP="00AD7D1E">
            <w:pPr>
              <w:jc w:val="center"/>
              <w:rPr>
                <w:sz w:val="26"/>
                <w:szCs w:val="26"/>
              </w:rPr>
            </w:pPr>
            <w:r>
              <w:rPr>
                <w:sz w:val="26"/>
                <w:szCs w:val="26"/>
              </w:rPr>
              <w:t>9</w:t>
            </w:r>
          </w:p>
        </w:tc>
        <w:tc>
          <w:tcPr>
            <w:tcW w:w="2960" w:type="pct"/>
          </w:tcPr>
          <w:p w:rsidR="001408EC" w:rsidRDefault="001408EC" w:rsidP="00AD7D1E">
            <w:pPr>
              <w:jc w:val="both"/>
              <w:rPr>
                <w:sz w:val="26"/>
                <w:szCs w:val="26"/>
              </w:rPr>
            </w:pPr>
            <w:r w:rsidRPr="001408EC">
              <w:rPr>
                <w:sz w:val="26"/>
                <w:szCs w:val="26"/>
              </w:rPr>
              <w:t xml:space="preserve">Have the requisitions on title been sent to the </w:t>
            </w:r>
            <w:proofErr w:type="gramStart"/>
            <w:r w:rsidRPr="001408EC">
              <w:rPr>
                <w:sz w:val="26"/>
                <w:szCs w:val="26"/>
              </w:rPr>
              <w:t>mortgagor  and</w:t>
            </w:r>
            <w:proofErr w:type="gramEnd"/>
            <w:r w:rsidRPr="001408EC">
              <w:rPr>
                <w:sz w:val="26"/>
                <w:szCs w:val="26"/>
              </w:rPr>
              <w:t xml:space="preserve"> responses to the same received ? If so, do the replies to these requisitions satisfactorily explain the defects or irregularities in the title which might have been observed in the course of investigation of title and searches?  Format of Requisition Form is enclosed.</w:t>
            </w:r>
          </w:p>
        </w:tc>
        <w:tc>
          <w:tcPr>
            <w:tcW w:w="1680" w:type="pct"/>
            <w:vAlign w:val="center"/>
          </w:tcPr>
          <w:p w:rsidR="001408EC" w:rsidRDefault="001408EC" w:rsidP="00AD7D1E">
            <w:pPr>
              <w:jc w:val="center"/>
              <w:rPr>
                <w:sz w:val="26"/>
                <w:szCs w:val="26"/>
              </w:rPr>
            </w:pPr>
            <w:r w:rsidRPr="001408EC">
              <w:rPr>
                <w:b/>
                <w:sz w:val="26"/>
                <w:szCs w:val="26"/>
              </w:rPr>
              <w:t>N.A.</w:t>
            </w:r>
          </w:p>
        </w:tc>
      </w:tr>
      <w:tr w:rsidR="001408EC" w:rsidTr="00AB64EA">
        <w:tc>
          <w:tcPr>
            <w:tcW w:w="360" w:type="pct"/>
            <w:vAlign w:val="center"/>
          </w:tcPr>
          <w:p w:rsidR="001408EC" w:rsidRDefault="001408EC" w:rsidP="00AD7D1E">
            <w:pPr>
              <w:jc w:val="center"/>
              <w:rPr>
                <w:sz w:val="26"/>
                <w:szCs w:val="26"/>
              </w:rPr>
            </w:pPr>
            <w:r>
              <w:rPr>
                <w:sz w:val="26"/>
                <w:szCs w:val="26"/>
              </w:rPr>
              <w:t>9A</w:t>
            </w:r>
          </w:p>
        </w:tc>
        <w:tc>
          <w:tcPr>
            <w:tcW w:w="2960" w:type="pct"/>
          </w:tcPr>
          <w:p w:rsidR="001408EC" w:rsidRDefault="001408EC" w:rsidP="00AD7D1E">
            <w:pPr>
              <w:jc w:val="both"/>
              <w:rPr>
                <w:sz w:val="26"/>
                <w:szCs w:val="26"/>
              </w:rPr>
            </w:pPr>
            <w:r w:rsidRPr="001408EC">
              <w:rPr>
                <w:sz w:val="26"/>
                <w:szCs w:val="26"/>
              </w:rPr>
              <w:t>Are all the original title deeds available with the mortgagor</w:t>
            </w:r>
            <w:r w:rsidRPr="001408EC">
              <w:rPr>
                <w:rFonts w:hint="eastAsia"/>
                <w:sz w:val="26"/>
                <w:szCs w:val="26"/>
              </w:rPr>
              <w:t>;</w:t>
            </w:r>
            <w:r w:rsidRPr="001408EC">
              <w:rPr>
                <w:sz w:val="26"/>
                <w:szCs w:val="26"/>
              </w:rPr>
              <w:t xml:space="preserve"> if not, the reasons for </w:t>
            </w:r>
            <w:proofErr w:type="spellStart"/>
            <w:r w:rsidRPr="001408EC">
              <w:rPr>
                <w:sz w:val="26"/>
                <w:szCs w:val="26"/>
              </w:rPr>
              <w:t>non availability</w:t>
            </w:r>
            <w:proofErr w:type="spellEnd"/>
            <w:r w:rsidRPr="001408EC">
              <w:rPr>
                <w:sz w:val="26"/>
                <w:szCs w:val="26"/>
              </w:rPr>
              <w:t xml:space="preserve"> of the same</w:t>
            </w:r>
            <w:proofErr w:type="gramStart"/>
            <w:r w:rsidRPr="001408EC">
              <w:rPr>
                <w:rFonts w:hint="eastAsia"/>
                <w:sz w:val="26"/>
                <w:szCs w:val="26"/>
              </w:rPr>
              <w:t>;</w:t>
            </w:r>
            <w:r w:rsidRPr="001408EC">
              <w:rPr>
                <w:sz w:val="26"/>
                <w:szCs w:val="26"/>
              </w:rPr>
              <w:t xml:space="preserve">  in</w:t>
            </w:r>
            <w:proofErr w:type="gramEnd"/>
            <w:r w:rsidRPr="001408EC">
              <w:rPr>
                <w:sz w:val="26"/>
                <w:szCs w:val="26"/>
              </w:rPr>
              <w:t xml:space="preserve"> case the properties are mortgaged to some other entity, is the original title deed lying with such entity</w:t>
            </w:r>
            <w:r w:rsidRPr="001408EC">
              <w:rPr>
                <w:rFonts w:hint="eastAsia"/>
                <w:sz w:val="26"/>
                <w:szCs w:val="26"/>
              </w:rPr>
              <w:t>;</w:t>
            </w:r>
            <w:r w:rsidRPr="001408EC">
              <w:rPr>
                <w:sz w:val="26"/>
                <w:szCs w:val="26"/>
              </w:rPr>
              <w:t xml:space="preserve">  does such entity have the certified true copy of any / all of the title deeds and </w:t>
            </w:r>
            <w:proofErr w:type="spellStart"/>
            <w:r w:rsidRPr="001408EC">
              <w:rPr>
                <w:sz w:val="26"/>
                <w:szCs w:val="26"/>
              </w:rPr>
              <w:t>lodgement</w:t>
            </w:r>
            <w:proofErr w:type="spellEnd"/>
            <w:r w:rsidRPr="001408EC">
              <w:rPr>
                <w:sz w:val="26"/>
                <w:szCs w:val="26"/>
              </w:rPr>
              <w:t xml:space="preserve"> receipt + acknowledgement letter from </w:t>
            </w:r>
            <w:r w:rsidRPr="001408EC">
              <w:rPr>
                <w:sz w:val="26"/>
                <w:szCs w:val="26"/>
              </w:rPr>
              <w:lastRenderedPageBreak/>
              <w:t>registrar for the same.</w:t>
            </w:r>
          </w:p>
        </w:tc>
        <w:tc>
          <w:tcPr>
            <w:tcW w:w="1680" w:type="pct"/>
            <w:vAlign w:val="center"/>
          </w:tcPr>
          <w:p w:rsidR="001408EC" w:rsidRDefault="001408EC" w:rsidP="00AD7D1E">
            <w:pPr>
              <w:jc w:val="center"/>
              <w:rPr>
                <w:sz w:val="26"/>
                <w:szCs w:val="26"/>
              </w:rPr>
            </w:pPr>
            <w:r w:rsidRPr="001408EC">
              <w:rPr>
                <w:b/>
                <w:sz w:val="26"/>
                <w:szCs w:val="26"/>
              </w:rPr>
              <w:lastRenderedPageBreak/>
              <w:t xml:space="preserve">Certified true copy of Revenue record </w:t>
            </w:r>
            <w:proofErr w:type="spellStart"/>
            <w:r w:rsidRPr="001408EC">
              <w:rPr>
                <w:b/>
                <w:sz w:val="26"/>
                <w:szCs w:val="26"/>
              </w:rPr>
              <w:t>Jamabandi</w:t>
            </w:r>
            <w:proofErr w:type="spellEnd"/>
            <w:r w:rsidRPr="001408EC">
              <w:rPr>
                <w:b/>
                <w:sz w:val="26"/>
                <w:szCs w:val="26"/>
              </w:rPr>
              <w:t xml:space="preserve"> and </w:t>
            </w:r>
            <w:proofErr w:type="spellStart"/>
            <w:r w:rsidRPr="001408EC">
              <w:rPr>
                <w:b/>
                <w:sz w:val="26"/>
                <w:szCs w:val="26"/>
              </w:rPr>
              <w:t>Girdawari</w:t>
            </w:r>
            <w:proofErr w:type="spellEnd"/>
            <w:r w:rsidRPr="001408EC">
              <w:rPr>
                <w:b/>
                <w:sz w:val="26"/>
                <w:szCs w:val="26"/>
              </w:rPr>
              <w:t>.</w:t>
            </w:r>
          </w:p>
        </w:tc>
      </w:tr>
      <w:tr w:rsidR="001408EC" w:rsidTr="00AB64EA">
        <w:tc>
          <w:tcPr>
            <w:tcW w:w="360" w:type="pct"/>
            <w:vAlign w:val="center"/>
          </w:tcPr>
          <w:p w:rsidR="001408EC" w:rsidRDefault="001408EC" w:rsidP="00AD7D1E">
            <w:pPr>
              <w:jc w:val="center"/>
              <w:rPr>
                <w:sz w:val="26"/>
                <w:szCs w:val="26"/>
              </w:rPr>
            </w:pPr>
            <w:r>
              <w:rPr>
                <w:sz w:val="26"/>
                <w:szCs w:val="26"/>
              </w:rPr>
              <w:lastRenderedPageBreak/>
              <w:t>10</w:t>
            </w:r>
          </w:p>
        </w:tc>
        <w:tc>
          <w:tcPr>
            <w:tcW w:w="2960" w:type="pct"/>
          </w:tcPr>
          <w:p w:rsidR="001408EC" w:rsidRPr="001408EC" w:rsidRDefault="001408EC" w:rsidP="00AD7D1E">
            <w:pPr>
              <w:jc w:val="both"/>
              <w:rPr>
                <w:sz w:val="26"/>
                <w:szCs w:val="26"/>
              </w:rPr>
            </w:pPr>
            <w:r w:rsidRPr="001408EC">
              <w:rPr>
                <w:sz w:val="26"/>
                <w:szCs w:val="26"/>
              </w:rPr>
              <w:t>FOR PLOTS OF LAND WHICH ARE FREE HOLD (Acquired from parties other than Government) :</w:t>
            </w:r>
          </w:p>
          <w:p w:rsidR="001408EC" w:rsidRPr="001408EC" w:rsidRDefault="001408EC" w:rsidP="00AD7D1E">
            <w:pPr>
              <w:jc w:val="both"/>
              <w:rPr>
                <w:sz w:val="26"/>
                <w:szCs w:val="26"/>
              </w:rPr>
            </w:pPr>
            <w:r w:rsidRPr="001408EC">
              <w:rPr>
                <w:sz w:val="26"/>
                <w:szCs w:val="26"/>
              </w:rPr>
              <w:t>(separate sheet may be attached where ever necessary)</w:t>
            </w:r>
          </w:p>
          <w:p w:rsidR="001408EC" w:rsidRPr="001408EC" w:rsidRDefault="001408EC" w:rsidP="00AD7D1E">
            <w:pPr>
              <w:jc w:val="both"/>
              <w:rPr>
                <w:sz w:val="26"/>
                <w:szCs w:val="26"/>
              </w:rPr>
            </w:pPr>
            <w:r w:rsidRPr="001408EC">
              <w:rPr>
                <w:sz w:val="26"/>
                <w:szCs w:val="26"/>
              </w:rPr>
              <w:t>State survey numbers and their respective areas :</w:t>
            </w:r>
          </w:p>
          <w:p w:rsidR="001408EC" w:rsidRPr="001408EC" w:rsidRDefault="001408EC" w:rsidP="00AD7D1E">
            <w:pPr>
              <w:jc w:val="both"/>
              <w:rPr>
                <w:sz w:val="26"/>
                <w:szCs w:val="26"/>
              </w:rPr>
            </w:pPr>
            <w:r w:rsidRPr="001408EC">
              <w:rPr>
                <w:sz w:val="26"/>
                <w:szCs w:val="26"/>
              </w:rPr>
              <w:t>State the following also :</w:t>
            </w:r>
          </w:p>
          <w:p w:rsidR="001408EC" w:rsidRPr="001408EC" w:rsidRDefault="00F21016" w:rsidP="00AD7D1E">
            <w:pPr>
              <w:jc w:val="both"/>
              <w:rPr>
                <w:sz w:val="26"/>
                <w:szCs w:val="26"/>
              </w:rPr>
            </w:pPr>
            <w:r>
              <w:rPr>
                <w:sz w:val="26"/>
                <w:szCs w:val="26"/>
              </w:rPr>
              <w:t>1.</w:t>
            </w:r>
            <w:r w:rsidR="00BB3C33">
              <w:rPr>
                <w:sz w:val="26"/>
                <w:szCs w:val="26"/>
              </w:rPr>
              <w:tab/>
            </w:r>
            <w:r w:rsidR="001408EC" w:rsidRPr="001408EC">
              <w:rPr>
                <w:sz w:val="26"/>
                <w:szCs w:val="26"/>
              </w:rPr>
              <w:t xml:space="preserve">Particulars of the title deeds e.g. nature and date of documents, names of the transferor by which the properties under the above survey numbers have been acquired.  </w:t>
            </w:r>
          </w:p>
          <w:p w:rsidR="001408EC" w:rsidRPr="001408EC" w:rsidRDefault="00F21016" w:rsidP="00AD7D1E">
            <w:pPr>
              <w:jc w:val="both"/>
              <w:rPr>
                <w:sz w:val="26"/>
                <w:szCs w:val="26"/>
              </w:rPr>
            </w:pPr>
            <w:r>
              <w:rPr>
                <w:sz w:val="26"/>
                <w:szCs w:val="26"/>
              </w:rPr>
              <w:t>2.</w:t>
            </w:r>
            <w:r w:rsidR="00BB3C33">
              <w:rPr>
                <w:sz w:val="26"/>
                <w:szCs w:val="26"/>
              </w:rPr>
              <w:tab/>
            </w:r>
            <w:r w:rsidR="001408EC" w:rsidRPr="001408EC">
              <w:rPr>
                <w:sz w:val="26"/>
                <w:szCs w:val="26"/>
              </w:rPr>
              <w:t xml:space="preserve">Is the permission for sale/purchase/ transfer of land necessary under the local Tenancy Act or under any other law for the time being in force and if so, whether such permission has been obtained from the concerned revenue </w:t>
            </w:r>
            <w:proofErr w:type="gramStart"/>
            <w:r w:rsidR="001408EC" w:rsidRPr="001408EC">
              <w:rPr>
                <w:sz w:val="26"/>
                <w:szCs w:val="26"/>
              </w:rPr>
              <w:t>authorities ?</w:t>
            </w:r>
            <w:proofErr w:type="gramEnd"/>
          </w:p>
          <w:p w:rsidR="001408EC" w:rsidRPr="001408EC" w:rsidRDefault="00F21016" w:rsidP="00AD7D1E">
            <w:pPr>
              <w:jc w:val="both"/>
              <w:rPr>
                <w:sz w:val="26"/>
                <w:szCs w:val="26"/>
              </w:rPr>
            </w:pPr>
            <w:r>
              <w:rPr>
                <w:sz w:val="26"/>
                <w:szCs w:val="26"/>
              </w:rPr>
              <w:t>3.</w:t>
            </w:r>
            <w:r w:rsidR="00BB3C33">
              <w:rPr>
                <w:sz w:val="26"/>
                <w:szCs w:val="26"/>
              </w:rPr>
              <w:tab/>
            </w:r>
            <w:r w:rsidR="001408EC" w:rsidRPr="001408EC">
              <w:rPr>
                <w:sz w:val="26"/>
                <w:szCs w:val="26"/>
              </w:rPr>
              <w:t xml:space="preserve">Is the chain of title for the last 30 years </w:t>
            </w:r>
            <w:proofErr w:type="gramStart"/>
            <w:r w:rsidR="001408EC" w:rsidRPr="001408EC">
              <w:rPr>
                <w:sz w:val="26"/>
                <w:szCs w:val="26"/>
              </w:rPr>
              <w:t>complete ?</w:t>
            </w:r>
            <w:proofErr w:type="gramEnd"/>
            <w:r w:rsidR="001408EC" w:rsidRPr="001408EC">
              <w:rPr>
                <w:sz w:val="26"/>
                <w:szCs w:val="26"/>
              </w:rPr>
              <w:t xml:space="preserve"> If so, please mention the name of the vendor who was in possession of the land 30 years back and also the names of the subsequent person. Please trace out in brief the devolution of title during the last 30 years and its market ability or otherwise in a narrative form.</w:t>
            </w:r>
          </w:p>
          <w:p w:rsidR="001408EC" w:rsidRPr="001408EC" w:rsidRDefault="00F21016" w:rsidP="00AD7D1E">
            <w:pPr>
              <w:jc w:val="both"/>
              <w:rPr>
                <w:sz w:val="26"/>
                <w:szCs w:val="26"/>
              </w:rPr>
            </w:pPr>
            <w:r>
              <w:rPr>
                <w:sz w:val="26"/>
                <w:szCs w:val="26"/>
              </w:rPr>
              <w:t>4.</w:t>
            </w:r>
            <w:r w:rsidR="00BB3C33">
              <w:rPr>
                <w:sz w:val="26"/>
                <w:szCs w:val="26"/>
              </w:rPr>
              <w:tab/>
            </w:r>
            <w:r w:rsidR="001408EC" w:rsidRPr="001408EC">
              <w:rPr>
                <w:sz w:val="26"/>
                <w:szCs w:val="26"/>
              </w:rPr>
              <w:t>In the case of transfer of minor’s interest, does the sale deed mention by whom the same has been effected and whether such transfer has been made for legal necessity and for the benefit of the minors.</w:t>
            </w:r>
          </w:p>
          <w:p w:rsidR="001408EC" w:rsidRPr="001408EC" w:rsidRDefault="00F21016" w:rsidP="00AD7D1E">
            <w:pPr>
              <w:jc w:val="both"/>
              <w:rPr>
                <w:sz w:val="26"/>
                <w:szCs w:val="26"/>
              </w:rPr>
            </w:pPr>
            <w:r>
              <w:rPr>
                <w:sz w:val="26"/>
                <w:szCs w:val="26"/>
              </w:rPr>
              <w:t>5.</w:t>
            </w:r>
            <w:r w:rsidR="00BB3C33">
              <w:rPr>
                <w:sz w:val="26"/>
                <w:szCs w:val="26"/>
              </w:rPr>
              <w:tab/>
            </w:r>
            <w:r w:rsidR="001408EC" w:rsidRPr="001408EC">
              <w:rPr>
                <w:sz w:val="26"/>
                <w:szCs w:val="26"/>
              </w:rPr>
              <w:t xml:space="preserve">Is any permission required from the court for transfer of minors’ </w:t>
            </w:r>
            <w:proofErr w:type="gramStart"/>
            <w:r w:rsidR="001408EC" w:rsidRPr="001408EC">
              <w:rPr>
                <w:sz w:val="26"/>
                <w:szCs w:val="26"/>
              </w:rPr>
              <w:t>interest ?</w:t>
            </w:r>
            <w:proofErr w:type="gramEnd"/>
            <w:r w:rsidR="001408EC" w:rsidRPr="001408EC">
              <w:rPr>
                <w:sz w:val="26"/>
                <w:szCs w:val="26"/>
              </w:rPr>
              <w:t xml:space="preserve"> If so, has the permission of the court been obtained? If not, what steps have been taken to ensure that the transfer of the land / immoveable properties is valid and will not be challenged by the minors after they have attained majority.</w:t>
            </w:r>
          </w:p>
          <w:p w:rsidR="001408EC" w:rsidRPr="001408EC" w:rsidRDefault="00F21016" w:rsidP="00AD7D1E">
            <w:pPr>
              <w:jc w:val="both"/>
              <w:rPr>
                <w:sz w:val="26"/>
                <w:szCs w:val="26"/>
              </w:rPr>
            </w:pPr>
            <w:r>
              <w:rPr>
                <w:sz w:val="26"/>
                <w:szCs w:val="26"/>
              </w:rPr>
              <w:t>6.</w:t>
            </w:r>
            <w:r w:rsidR="00BB3C33">
              <w:rPr>
                <w:sz w:val="26"/>
                <w:szCs w:val="26"/>
              </w:rPr>
              <w:tab/>
            </w:r>
            <w:r w:rsidR="001408EC" w:rsidRPr="001408EC">
              <w:rPr>
                <w:sz w:val="26"/>
                <w:szCs w:val="26"/>
              </w:rPr>
              <w:t xml:space="preserve">In case the transferors or any of them are under any disability or are not competent to contract, what steps have been taken to ensure that the transfer of their interest is valid and </w:t>
            </w:r>
            <w:proofErr w:type="gramStart"/>
            <w:r w:rsidR="001408EC" w:rsidRPr="001408EC">
              <w:rPr>
                <w:sz w:val="26"/>
                <w:szCs w:val="26"/>
              </w:rPr>
              <w:t>binding.</w:t>
            </w:r>
            <w:proofErr w:type="gramEnd"/>
            <w:r w:rsidR="001408EC" w:rsidRPr="001408EC">
              <w:rPr>
                <w:sz w:val="26"/>
                <w:szCs w:val="26"/>
              </w:rPr>
              <w:t xml:space="preserve"> </w:t>
            </w:r>
          </w:p>
          <w:p w:rsidR="001408EC" w:rsidRPr="001408EC" w:rsidRDefault="00F21016" w:rsidP="00AD7D1E">
            <w:pPr>
              <w:jc w:val="both"/>
              <w:rPr>
                <w:sz w:val="26"/>
                <w:szCs w:val="26"/>
              </w:rPr>
            </w:pPr>
            <w:r>
              <w:rPr>
                <w:sz w:val="26"/>
                <w:szCs w:val="26"/>
              </w:rPr>
              <w:t>7.</w:t>
            </w:r>
            <w:r w:rsidR="00BB3C33">
              <w:rPr>
                <w:sz w:val="26"/>
                <w:szCs w:val="26"/>
              </w:rPr>
              <w:tab/>
            </w:r>
            <w:r w:rsidR="001408EC" w:rsidRPr="001408EC">
              <w:rPr>
                <w:sz w:val="26"/>
                <w:szCs w:val="26"/>
              </w:rPr>
              <w:t>Do the title deeds disclose any mortgage, liens or charges</w:t>
            </w:r>
          </w:p>
          <w:p w:rsidR="001408EC" w:rsidRPr="001408EC" w:rsidRDefault="00F21016" w:rsidP="00AD7D1E">
            <w:pPr>
              <w:jc w:val="both"/>
              <w:rPr>
                <w:sz w:val="26"/>
                <w:szCs w:val="26"/>
              </w:rPr>
            </w:pPr>
            <w:r>
              <w:rPr>
                <w:sz w:val="26"/>
                <w:szCs w:val="26"/>
              </w:rPr>
              <w:t>8.</w:t>
            </w:r>
            <w:r w:rsidR="00BB3C33">
              <w:rPr>
                <w:sz w:val="26"/>
                <w:szCs w:val="26"/>
              </w:rPr>
              <w:tab/>
            </w:r>
            <w:r w:rsidR="001408EC" w:rsidRPr="001408EC">
              <w:rPr>
                <w:sz w:val="26"/>
                <w:szCs w:val="26"/>
              </w:rPr>
              <w:t xml:space="preserve">Is there any bar or restriction under the land ceiling laws or under any local law, custom or usage to holding or possessing the entire lands by the assisted concern or for transfer of the same by sale, mortgage or otherwise:, If so, what remedial measure have been taken to ensure that the mortgage of land / immoveable properties in </w:t>
            </w:r>
            <w:proofErr w:type="spellStart"/>
            <w:r w:rsidR="001408EC" w:rsidRPr="001408EC">
              <w:rPr>
                <w:sz w:val="26"/>
                <w:szCs w:val="26"/>
              </w:rPr>
              <w:t>favour</w:t>
            </w:r>
            <w:proofErr w:type="spellEnd"/>
            <w:r w:rsidR="001408EC" w:rsidRPr="001408EC">
              <w:rPr>
                <w:sz w:val="26"/>
                <w:szCs w:val="26"/>
              </w:rPr>
              <w:t xml:space="preserve"> of ICICI Bank will not be affected by the same.  </w:t>
            </w:r>
          </w:p>
          <w:p w:rsidR="001408EC" w:rsidRPr="001408EC" w:rsidRDefault="00F21016" w:rsidP="00AD7D1E">
            <w:pPr>
              <w:jc w:val="both"/>
              <w:rPr>
                <w:sz w:val="26"/>
                <w:szCs w:val="26"/>
              </w:rPr>
            </w:pPr>
            <w:r>
              <w:rPr>
                <w:sz w:val="26"/>
                <w:szCs w:val="26"/>
              </w:rPr>
              <w:t>9.</w:t>
            </w:r>
            <w:r w:rsidR="00BB3C33">
              <w:rPr>
                <w:sz w:val="26"/>
                <w:szCs w:val="26"/>
              </w:rPr>
              <w:tab/>
            </w:r>
            <w:r w:rsidR="001408EC" w:rsidRPr="001408EC">
              <w:rPr>
                <w:sz w:val="26"/>
                <w:szCs w:val="26"/>
              </w:rPr>
              <w:t xml:space="preserve">Have the searches been carried out in (a) Revenue Records (b) Office of the Registrar of Companies (c) Registrar/Sub Registrar of Assurances (d) Courts and (e) Other Offices. If so, </w:t>
            </w:r>
            <w:r w:rsidR="001408EC" w:rsidRPr="001408EC">
              <w:rPr>
                <w:sz w:val="26"/>
                <w:szCs w:val="26"/>
              </w:rPr>
              <w:lastRenderedPageBreak/>
              <w:t xml:space="preserve">please mention whether the result of the search reveals any adverse facts which might prejudicially affect the title of the mortgagor and / or the mortgage to be created in </w:t>
            </w:r>
            <w:proofErr w:type="spellStart"/>
            <w:r w:rsidR="001408EC" w:rsidRPr="001408EC">
              <w:rPr>
                <w:sz w:val="26"/>
                <w:szCs w:val="26"/>
              </w:rPr>
              <w:t>favour</w:t>
            </w:r>
            <w:proofErr w:type="spellEnd"/>
            <w:r w:rsidR="001408EC" w:rsidRPr="001408EC">
              <w:rPr>
                <w:sz w:val="26"/>
                <w:szCs w:val="26"/>
              </w:rPr>
              <w:t xml:space="preserve"> of ICICI Bank.</w:t>
            </w:r>
          </w:p>
          <w:p w:rsidR="001408EC" w:rsidRPr="001408EC" w:rsidRDefault="00F21016" w:rsidP="00AD7D1E">
            <w:pPr>
              <w:jc w:val="both"/>
              <w:rPr>
                <w:sz w:val="26"/>
                <w:szCs w:val="26"/>
              </w:rPr>
            </w:pPr>
            <w:r>
              <w:rPr>
                <w:sz w:val="26"/>
                <w:szCs w:val="26"/>
              </w:rPr>
              <w:t>10.</w:t>
            </w:r>
            <w:r w:rsidR="00BB3C33">
              <w:rPr>
                <w:sz w:val="26"/>
                <w:szCs w:val="26"/>
              </w:rPr>
              <w:tab/>
            </w:r>
            <w:r w:rsidR="001408EC" w:rsidRPr="001408EC">
              <w:rPr>
                <w:sz w:val="26"/>
                <w:szCs w:val="26"/>
              </w:rPr>
              <w:t>Has the name of the mortgagor been mutated in the Revenue Records.</w:t>
            </w:r>
          </w:p>
          <w:p w:rsidR="001408EC" w:rsidRPr="001408EC" w:rsidRDefault="00F21016" w:rsidP="00AD7D1E">
            <w:pPr>
              <w:jc w:val="both"/>
              <w:rPr>
                <w:sz w:val="26"/>
                <w:szCs w:val="26"/>
              </w:rPr>
            </w:pPr>
            <w:r>
              <w:rPr>
                <w:sz w:val="26"/>
                <w:szCs w:val="26"/>
              </w:rPr>
              <w:t>11.</w:t>
            </w:r>
            <w:r w:rsidR="00BB3C33">
              <w:rPr>
                <w:sz w:val="26"/>
                <w:szCs w:val="26"/>
              </w:rPr>
              <w:tab/>
            </w:r>
            <w:r w:rsidR="001408EC" w:rsidRPr="001408EC">
              <w:rPr>
                <w:sz w:val="26"/>
                <w:szCs w:val="26"/>
              </w:rPr>
              <w:t xml:space="preserve">Is the land / immoveable properties in question agricultural or </w:t>
            </w:r>
            <w:proofErr w:type="spellStart"/>
            <w:r w:rsidR="001408EC" w:rsidRPr="001408EC">
              <w:rPr>
                <w:sz w:val="26"/>
                <w:szCs w:val="26"/>
              </w:rPr>
              <w:t>non agricultural</w:t>
            </w:r>
            <w:proofErr w:type="spellEnd"/>
            <w:r w:rsidR="001408EC" w:rsidRPr="001408EC">
              <w:rPr>
                <w:sz w:val="26"/>
                <w:szCs w:val="26"/>
              </w:rPr>
              <w:t xml:space="preserve">? If agricultural, has the assisted concern obtained the sanction of appropriate authority for </w:t>
            </w:r>
            <w:proofErr w:type="spellStart"/>
            <w:r w:rsidR="001408EC" w:rsidRPr="001408EC">
              <w:rPr>
                <w:sz w:val="26"/>
                <w:szCs w:val="26"/>
              </w:rPr>
              <w:t>utilising</w:t>
            </w:r>
            <w:proofErr w:type="spellEnd"/>
            <w:r w:rsidR="001408EC" w:rsidRPr="001408EC">
              <w:rPr>
                <w:sz w:val="26"/>
                <w:szCs w:val="26"/>
              </w:rPr>
              <w:t xml:space="preserve"> the land for </w:t>
            </w:r>
            <w:proofErr w:type="spellStart"/>
            <w:r w:rsidR="001408EC" w:rsidRPr="001408EC">
              <w:rPr>
                <w:sz w:val="26"/>
                <w:szCs w:val="26"/>
              </w:rPr>
              <w:t>non agricultural</w:t>
            </w:r>
            <w:proofErr w:type="spellEnd"/>
            <w:r w:rsidR="001408EC" w:rsidRPr="001408EC">
              <w:rPr>
                <w:sz w:val="26"/>
                <w:szCs w:val="26"/>
              </w:rPr>
              <w:t xml:space="preserve"> purposes</w:t>
            </w:r>
          </w:p>
          <w:p w:rsidR="001408EC" w:rsidRPr="001408EC" w:rsidRDefault="00F21016" w:rsidP="00AD7D1E">
            <w:pPr>
              <w:jc w:val="both"/>
              <w:rPr>
                <w:sz w:val="26"/>
                <w:szCs w:val="26"/>
              </w:rPr>
            </w:pPr>
            <w:r>
              <w:rPr>
                <w:sz w:val="26"/>
                <w:szCs w:val="26"/>
              </w:rPr>
              <w:t>12.</w:t>
            </w:r>
            <w:r w:rsidR="00BB3C33">
              <w:rPr>
                <w:sz w:val="26"/>
                <w:szCs w:val="26"/>
              </w:rPr>
              <w:tab/>
            </w:r>
            <w:r w:rsidR="001408EC" w:rsidRPr="001408EC">
              <w:rPr>
                <w:sz w:val="26"/>
                <w:szCs w:val="26"/>
              </w:rPr>
              <w:t>Defects, if any, noticed in the title to the above mentioned survey numbers.</w:t>
            </w:r>
          </w:p>
          <w:p w:rsidR="001408EC" w:rsidRDefault="001408EC" w:rsidP="00AD7D1E">
            <w:pPr>
              <w:jc w:val="both"/>
              <w:rPr>
                <w:sz w:val="26"/>
                <w:szCs w:val="26"/>
              </w:rPr>
            </w:pPr>
            <w:r w:rsidRPr="001408EC">
              <w:rPr>
                <w:sz w:val="26"/>
                <w:szCs w:val="26"/>
              </w:rPr>
              <w:t>Recommendations for regularization / rectification of the said defects.</w:t>
            </w:r>
          </w:p>
        </w:tc>
        <w:tc>
          <w:tcPr>
            <w:tcW w:w="1680" w:type="pct"/>
            <w:vAlign w:val="center"/>
          </w:tcPr>
          <w:p w:rsidR="001408EC" w:rsidRDefault="001408EC" w:rsidP="00AD7D1E">
            <w:pPr>
              <w:jc w:val="center"/>
              <w:rPr>
                <w:b/>
                <w:sz w:val="26"/>
                <w:szCs w:val="26"/>
              </w:rPr>
            </w:pPr>
            <w:r w:rsidRPr="001408EC">
              <w:rPr>
                <w:b/>
                <w:sz w:val="26"/>
                <w:szCs w:val="26"/>
              </w:rPr>
              <w:lastRenderedPageBreak/>
              <w:t>N.A.</w:t>
            </w: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center"/>
              <w:rPr>
                <w:b/>
                <w:sz w:val="26"/>
                <w:szCs w:val="26"/>
              </w:rPr>
            </w:pPr>
          </w:p>
          <w:p w:rsidR="00F21016" w:rsidRDefault="00F21016" w:rsidP="00AD7D1E">
            <w:pPr>
              <w:jc w:val="both"/>
              <w:rPr>
                <w:sz w:val="26"/>
                <w:szCs w:val="26"/>
              </w:rPr>
            </w:pPr>
            <w:r>
              <w:rPr>
                <w:b/>
                <w:sz w:val="26"/>
                <w:szCs w:val="26"/>
              </w:rPr>
              <w:t>10.9</w:t>
            </w:r>
          </w:p>
        </w:tc>
      </w:tr>
      <w:tr w:rsidR="001408EC" w:rsidTr="00AB64EA">
        <w:tc>
          <w:tcPr>
            <w:tcW w:w="360" w:type="pct"/>
            <w:vAlign w:val="center"/>
          </w:tcPr>
          <w:p w:rsidR="001408EC" w:rsidRDefault="001408EC" w:rsidP="00AD7D1E">
            <w:pPr>
              <w:jc w:val="center"/>
              <w:rPr>
                <w:sz w:val="26"/>
                <w:szCs w:val="26"/>
              </w:rPr>
            </w:pPr>
            <w:r>
              <w:rPr>
                <w:sz w:val="26"/>
                <w:szCs w:val="26"/>
              </w:rPr>
              <w:lastRenderedPageBreak/>
              <w:t>12</w:t>
            </w:r>
          </w:p>
        </w:tc>
        <w:tc>
          <w:tcPr>
            <w:tcW w:w="2960" w:type="pct"/>
          </w:tcPr>
          <w:p w:rsidR="001408EC" w:rsidRPr="001408EC" w:rsidRDefault="001408EC" w:rsidP="00AD7D1E">
            <w:pPr>
              <w:jc w:val="both"/>
              <w:rPr>
                <w:sz w:val="26"/>
                <w:szCs w:val="26"/>
              </w:rPr>
            </w:pPr>
            <w:r w:rsidRPr="001408EC">
              <w:rPr>
                <w:sz w:val="26"/>
                <w:szCs w:val="26"/>
              </w:rPr>
              <w:t>FOR PLOTS OF LAND WHICH ARE LEASEHOLD :</w:t>
            </w:r>
          </w:p>
          <w:p w:rsidR="001408EC" w:rsidRPr="001408EC" w:rsidRDefault="001408EC" w:rsidP="00AD7D1E">
            <w:pPr>
              <w:jc w:val="both"/>
              <w:rPr>
                <w:sz w:val="26"/>
                <w:szCs w:val="26"/>
              </w:rPr>
            </w:pPr>
            <w:r w:rsidRPr="001408EC">
              <w:rPr>
                <w:sz w:val="26"/>
                <w:szCs w:val="26"/>
              </w:rPr>
              <w:t>State whether plots of land, which are leasehold, acquired from Government or private party and thereafter provide details as required below in the same reference.</w:t>
            </w:r>
          </w:p>
          <w:p w:rsidR="001408EC" w:rsidRPr="001408EC" w:rsidRDefault="001408EC" w:rsidP="00AD7D1E">
            <w:pPr>
              <w:jc w:val="both"/>
              <w:rPr>
                <w:sz w:val="26"/>
                <w:szCs w:val="26"/>
              </w:rPr>
            </w:pPr>
            <w:r w:rsidRPr="001408EC">
              <w:rPr>
                <w:sz w:val="26"/>
                <w:szCs w:val="26"/>
              </w:rPr>
              <w:t>(separate sheets may be attached wherever necessary)</w:t>
            </w:r>
          </w:p>
          <w:p w:rsidR="001408EC" w:rsidRPr="001408EC" w:rsidRDefault="001408EC" w:rsidP="00AD7D1E">
            <w:pPr>
              <w:jc w:val="both"/>
              <w:rPr>
                <w:sz w:val="26"/>
                <w:szCs w:val="26"/>
              </w:rPr>
            </w:pPr>
            <w:r w:rsidRPr="001408EC">
              <w:rPr>
                <w:sz w:val="26"/>
                <w:szCs w:val="26"/>
              </w:rPr>
              <w:t>State survey numbers and their respective areas :</w:t>
            </w:r>
          </w:p>
          <w:p w:rsidR="001408EC" w:rsidRPr="001408EC" w:rsidRDefault="001408EC" w:rsidP="00AD7D1E">
            <w:pPr>
              <w:jc w:val="both"/>
              <w:rPr>
                <w:sz w:val="26"/>
                <w:szCs w:val="26"/>
              </w:rPr>
            </w:pPr>
            <w:r w:rsidRPr="001408EC">
              <w:rPr>
                <w:sz w:val="26"/>
                <w:szCs w:val="26"/>
              </w:rPr>
              <w:t>State the following also:</w:t>
            </w:r>
          </w:p>
          <w:p w:rsidR="001408EC" w:rsidRPr="001408EC" w:rsidRDefault="00BB3C33" w:rsidP="00AD7D1E">
            <w:pPr>
              <w:ind w:left="360"/>
              <w:jc w:val="both"/>
              <w:rPr>
                <w:sz w:val="26"/>
                <w:szCs w:val="26"/>
              </w:rPr>
            </w:pPr>
            <w:proofErr w:type="gramStart"/>
            <w:r>
              <w:rPr>
                <w:sz w:val="26"/>
                <w:szCs w:val="26"/>
              </w:rPr>
              <w:t>:-</w:t>
            </w:r>
            <w:proofErr w:type="gramEnd"/>
            <w:r>
              <w:rPr>
                <w:sz w:val="26"/>
                <w:szCs w:val="26"/>
              </w:rPr>
              <w:tab/>
            </w:r>
            <w:r w:rsidR="001408EC" w:rsidRPr="001408EC">
              <w:rPr>
                <w:sz w:val="26"/>
                <w:szCs w:val="26"/>
              </w:rPr>
              <w:t>Name of the Lessor and the date and registration particulars of the lease deed</w:t>
            </w:r>
            <w:r w:rsidR="001408EC" w:rsidRPr="001408EC">
              <w:rPr>
                <w:rFonts w:hint="eastAsia"/>
                <w:sz w:val="26"/>
                <w:szCs w:val="26"/>
              </w:rPr>
              <w:t>;</w:t>
            </w:r>
            <w:r w:rsidR="001408EC" w:rsidRPr="001408EC">
              <w:rPr>
                <w:sz w:val="26"/>
                <w:szCs w:val="26"/>
              </w:rPr>
              <w:t xml:space="preserve"> state also whether the lease deed has been stamped.</w:t>
            </w:r>
          </w:p>
          <w:p w:rsidR="001408EC" w:rsidRPr="001408EC" w:rsidRDefault="00BB3C33" w:rsidP="00AD7D1E">
            <w:pPr>
              <w:ind w:left="360"/>
              <w:jc w:val="both"/>
              <w:rPr>
                <w:sz w:val="26"/>
                <w:szCs w:val="26"/>
              </w:rPr>
            </w:pPr>
            <w:proofErr w:type="gramStart"/>
            <w:r>
              <w:rPr>
                <w:sz w:val="26"/>
                <w:szCs w:val="26"/>
              </w:rPr>
              <w:t>:-</w:t>
            </w:r>
            <w:proofErr w:type="gramEnd"/>
            <w:r>
              <w:rPr>
                <w:sz w:val="26"/>
                <w:szCs w:val="26"/>
              </w:rPr>
              <w:tab/>
            </w:r>
            <w:r w:rsidR="001408EC" w:rsidRPr="001408EC">
              <w:rPr>
                <w:sz w:val="26"/>
                <w:szCs w:val="26"/>
              </w:rPr>
              <w:t>Period of lease indicating the fixed period as well as the period of option.</w:t>
            </w:r>
          </w:p>
          <w:p w:rsidR="001408EC" w:rsidRPr="001408EC" w:rsidRDefault="00BB3C33" w:rsidP="00AD7D1E">
            <w:pPr>
              <w:ind w:left="360"/>
              <w:jc w:val="both"/>
              <w:rPr>
                <w:sz w:val="26"/>
                <w:szCs w:val="26"/>
              </w:rPr>
            </w:pPr>
            <w:proofErr w:type="gramStart"/>
            <w:r>
              <w:rPr>
                <w:sz w:val="26"/>
                <w:szCs w:val="26"/>
              </w:rPr>
              <w:t>:-</w:t>
            </w:r>
            <w:proofErr w:type="gramEnd"/>
            <w:r>
              <w:rPr>
                <w:sz w:val="26"/>
                <w:szCs w:val="26"/>
              </w:rPr>
              <w:tab/>
            </w:r>
            <w:r w:rsidR="001408EC" w:rsidRPr="001408EC">
              <w:rPr>
                <w:sz w:val="26"/>
                <w:szCs w:val="26"/>
              </w:rPr>
              <w:t>Premium and / or Rent and all other dues to the lessor payable and whether the same have been paid up to date.</w:t>
            </w:r>
          </w:p>
          <w:p w:rsidR="001408EC" w:rsidRPr="001408EC" w:rsidRDefault="00BB3C33" w:rsidP="00AD7D1E">
            <w:pPr>
              <w:ind w:left="360"/>
              <w:jc w:val="both"/>
              <w:rPr>
                <w:sz w:val="26"/>
                <w:szCs w:val="26"/>
              </w:rPr>
            </w:pPr>
            <w:proofErr w:type="gramStart"/>
            <w:r>
              <w:rPr>
                <w:sz w:val="26"/>
                <w:szCs w:val="26"/>
              </w:rPr>
              <w:t>:-</w:t>
            </w:r>
            <w:proofErr w:type="gramEnd"/>
            <w:r>
              <w:rPr>
                <w:sz w:val="26"/>
                <w:szCs w:val="26"/>
              </w:rPr>
              <w:tab/>
            </w:r>
            <w:r w:rsidR="001408EC" w:rsidRPr="001408EC">
              <w:rPr>
                <w:sz w:val="26"/>
                <w:szCs w:val="26"/>
              </w:rPr>
              <w:t>Title of the lessor to the lease hold land, namely how the lessor came to own the leasehold land. Please trace the chain of title to 30 years back and mention whether the chain is complete and the devolution of title in a narrative form.</w:t>
            </w:r>
          </w:p>
          <w:p w:rsidR="001408EC" w:rsidRPr="00BB3C33" w:rsidRDefault="001408EC" w:rsidP="00AD7D1E">
            <w:pPr>
              <w:ind w:left="360"/>
              <w:jc w:val="both"/>
              <w:rPr>
                <w:sz w:val="26"/>
                <w:szCs w:val="26"/>
              </w:rPr>
            </w:pPr>
            <w:r w:rsidRPr="00BB3C33">
              <w:rPr>
                <w:b/>
                <w:bCs/>
                <w:sz w:val="26"/>
                <w:szCs w:val="26"/>
              </w:rPr>
              <w:t>Note:</w:t>
            </w:r>
            <w:r w:rsidRPr="00BB3C33">
              <w:rPr>
                <w:sz w:val="26"/>
                <w:szCs w:val="26"/>
              </w:rPr>
              <w:t xml:space="preserve"> In case the lessor is the state or central government or MIDC, the investigation of title for 30 years as aforesaid is not necessary  -- only title of the lessee need be investigated</w:t>
            </w:r>
          </w:p>
          <w:p w:rsidR="001408EC" w:rsidRPr="001408EC" w:rsidRDefault="00BB3C33" w:rsidP="00AD7D1E">
            <w:pPr>
              <w:ind w:left="360"/>
              <w:jc w:val="both"/>
              <w:rPr>
                <w:sz w:val="26"/>
                <w:szCs w:val="26"/>
              </w:rPr>
            </w:pPr>
            <w:proofErr w:type="gramStart"/>
            <w:r>
              <w:rPr>
                <w:sz w:val="26"/>
                <w:szCs w:val="26"/>
              </w:rPr>
              <w:t>:-</w:t>
            </w:r>
            <w:proofErr w:type="gramEnd"/>
            <w:r>
              <w:rPr>
                <w:sz w:val="26"/>
                <w:szCs w:val="26"/>
              </w:rPr>
              <w:tab/>
            </w:r>
            <w:r w:rsidR="001408EC" w:rsidRPr="001408EC">
              <w:rPr>
                <w:sz w:val="26"/>
                <w:szCs w:val="26"/>
              </w:rPr>
              <w:t xml:space="preserve">Are the lessor or any of them a minor or a person under disability or is not competent to contract?. If so, what steps have been taken to ensure that the lands have been validly leased out to the mortgagor? </w:t>
            </w:r>
          </w:p>
          <w:p w:rsidR="001408EC" w:rsidRPr="001408EC" w:rsidRDefault="00BB3C33" w:rsidP="00AD7D1E">
            <w:pPr>
              <w:ind w:left="360"/>
              <w:jc w:val="both"/>
              <w:rPr>
                <w:sz w:val="26"/>
                <w:szCs w:val="26"/>
              </w:rPr>
            </w:pPr>
            <w:proofErr w:type="gramStart"/>
            <w:r>
              <w:rPr>
                <w:sz w:val="26"/>
                <w:szCs w:val="26"/>
              </w:rPr>
              <w:t>:-</w:t>
            </w:r>
            <w:proofErr w:type="gramEnd"/>
            <w:r>
              <w:rPr>
                <w:sz w:val="26"/>
                <w:szCs w:val="26"/>
              </w:rPr>
              <w:tab/>
            </w:r>
            <w:r w:rsidR="001408EC" w:rsidRPr="001408EC">
              <w:rPr>
                <w:sz w:val="26"/>
                <w:szCs w:val="26"/>
              </w:rPr>
              <w:t xml:space="preserve">Is there any bar or restriction under the land ceiling laws or under any local law, usage or customer for transfer or otherwise? If so, what remedial measures have been taken to ensure that mortgage of the lease hold lands in </w:t>
            </w:r>
            <w:proofErr w:type="spellStart"/>
            <w:r w:rsidR="001408EC" w:rsidRPr="001408EC">
              <w:rPr>
                <w:sz w:val="26"/>
                <w:szCs w:val="26"/>
              </w:rPr>
              <w:t>favour</w:t>
            </w:r>
            <w:proofErr w:type="spellEnd"/>
            <w:r w:rsidR="001408EC" w:rsidRPr="001408EC">
              <w:rPr>
                <w:sz w:val="26"/>
                <w:szCs w:val="26"/>
              </w:rPr>
              <w:t xml:space="preserve"> of ICICI </w:t>
            </w:r>
            <w:proofErr w:type="gramStart"/>
            <w:r w:rsidR="001408EC" w:rsidRPr="001408EC">
              <w:rPr>
                <w:sz w:val="26"/>
                <w:szCs w:val="26"/>
              </w:rPr>
              <w:t>Bank  will</w:t>
            </w:r>
            <w:proofErr w:type="gramEnd"/>
            <w:r w:rsidR="001408EC" w:rsidRPr="001408EC">
              <w:rPr>
                <w:sz w:val="26"/>
                <w:szCs w:val="26"/>
              </w:rPr>
              <w:t xml:space="preserve"> not be affected by the same?</w:t>
            </w:r>
          </w:p>
          <w:p w:rsidR="001408EC" w:rsidRPr="001408EC" w:rsidRDefault="00BB3C33" w:rsidP="00AD7D1E">
            <w:pPr>
              <w:ind w:left="360"/>
              <w:jc w:val="both"/>
              <w:rPr>
                <w:sz w:val="26"/>
                <w:szCs w:val="26"/>
              </w:rPr>
            </w:pPr>
            <w:proofErr w:type="gramStart"/>
            <w:r>
              <w:rPr>
                <w:sz w:val="26"/>
                <w:szCs w:val="26"/>
              </w:rPr>
              <w:lastRenderedPageBreak/>
              <w:t>:-</w:t>
            </w:r>
            <w:proofErr w:type="gramEnd"/>
            <w:r>
              <w:rPr>
                <w:sz w:val="26"/>
                <w:szCs w:val="26"/>
              </w:rPr>
              <w:tab/>
            </w:r>
            <w:r w:rsidR="001408EC" w:rsidRPr="001408EC">
              <w:rPr>
                <w:sz w:val="26"/>
                <w:szCs w:val="26"/>
              </w:rPr>
              <w:t xml:space="preserve">Clauses, if any, in the lease deed likely to prejudice the interest of the corporation. The restrictive clauses like the re-entry, forfeiture, etc should be completely examined and commented upon. Clauses creating a first charge or the leasehold properties for rent, premium or royalties in </w:t>
            </w:r>
            <w:proofErr w:type="spellStart"/>
            <w:r w:rsidR="001408EC" w:rsidRPr="001408EC">
              <w:rPr>
                <w:sz w:val="26"/>
                <w:szCs w:val="26"/>
              </w:rPr>
              <w:t>favour</w:t>
            </w:r>
            <w:proofErr w:type="spellEnd"/>
            <w:r w:rsidR="001408EC" w:rsidRPr="001408EC">
              <w:rPr>
                <w:sz w:val="26"/>
                <w:szCs w:val="26"/>
              </w:rPr>
              <w:t xml:space="preserve"> of Lessor should also be commented upon.</w:t>
            </w:r>
          </w:p>
          <w:p w:rsidR="001408EC" w:rsidRPr="001408EC" w:rsidRDefault="00BB3C33" w:rsidP="00AD7D1E">
            <w:pPr>
              <w:ind w:left="360"/>
              <w:jc w:val="both"/>
              <w:rPr>
                <w:sz w:val="26"/>
                <w:szCs w:val="26"/>
              </w:rPr>
            </w:pPr>
            <w:r>
              <w:rPr>
                <w:sz w:val="26"/>
                <w:szCs w:val="26"/>
              </w:rPr>
              <w:t>:-</w:t>
            </w:r>
            <w:r>
              <w:rPr>
                <w:sz w:val="26"/>
                <w:szCs w:val="26"/>
              </w:rPr>
              <w:tab/>
            </w:r>
            <w:r w:rsidR="001408EC" w:rsidRPr="001408EC">
              <w:rPr>
                <w:sz w:val="26"/>
                <w:szCs w:val="26"/>
              </w:rPr>
              <w:t xml:space="preserve">Please state whether permission of the lessor is required for creating a mortgage in </w:t>
            </w:r>
            <w:proofErr w:type="spellStart"/>
            <w:r w:rsidR="001408EC" w:rsidRPr="001408EC">
              <w:rPr>
                <w:sz w:val="26"/>
                <w:szCs w:val="26"/>
              </w:rPr>
              <w:t>favour</w:t>
            </w:r>
            <w:proofErr w:type="spellEnd"/>
            <w:r w:rsidR="001408EC" w:rsidRPr="001408EC">
              <w:rPr>
                <w:sz w:val="26"/>
                <w:szCs w:val="26"/>
              </w:rPr>
              <w:t xml:space="preserve"> of ICICI Bank and whether such permission has been obtained.</w:t>
            </w:r>
          </w:p>
          <w:p w:rsidR="001408EC" w:rsidRPr="001408EC" w:rsidRDefault="00BB3C33" w:rsidP="00AD7D1E">
            <w:pPr>
              <w:ind w:left="360"/>
              <w:jc w:val="both"/>
              <w:rPr>
                <w:sz w:val="26"/>
                <w:szCs w:val="26"/>
              </w:rPr>
            </w:pPr>
            <w:r>
              <w:rPr>
                <w:sz w:val="26"/>
                <w:szCs w:val="26"/>
              </w:rPr>
              <w:t>:-</w:t>
            </w:r>
            <w:r>
              <w:rPr>
                <w:sz w:val="26"/>
                <w:szCs w:val="26"/>
              </w:rPr>
              <w:tab/>
            </w:r>
            <w:r w:rsidR="001408EC" w:rsidRPr="001408EC">
              <w:rPr>
                <w:sz w:val="26"/>
                <w:szCs w:val="26"/>
              </w:rPr>
              <w:t xml:space="preserve">Have the searches been carried out in (a) Revenue Records (b) Office of the Registrar of Companies (c) Registrar/Sub Registrar of Assurances (d) Courts and (e) Other Offices?. If so, please state whether the results of the search disclose any adverse factors which might prejudicially affect the assisted concern’s title and / or the mortgage to be created in </w:t>
            </w:r>
            <w:proofErr w:type="spellStart"/>
            <w:r w:rsidR="001408EC" w:rsidRPr="001408EC">
              <w:rPr>
                <w:sz w:val="26"/>
                <w:szCs w:val="26"/>
              </w:rPr>
              <w:t>favour</w:t>
            </w:r>
            <w:proofErr w:type="spellEnd"/>
            <w:r w:rsidR="001408EC" w:rsidRPr="001408EC">
              <w:rPr>
                <w:sz w:val="26"/>
                <w:szCs w:val="26"/>
              </w:rPr>
              <w:t xml:space="preserve"> of ICICI Bank.</w:t>
            </w:r>
          </w:p>
          <w:p w:rsidR="001408EC" w:rsidRPr="001408EC" w:rsidRDefault="00BB3C33" w:rsidP="00AD7D1E">
            <w:pPr>
              <w:ind w:left="360"/>
              <w:jc w:val="both"/>
              <w:rPr>
                <w:sz w:val="26"/>
                <w:szCs w:val="26"/>
              </w:rPr>
            </w:pPr>
            <w:proofErr w:type="gramStart"/>
            <w:r>
              <w:rPr>
                <w:sz w:val="26"/>
                <w:szCs w:val="26"/>
              </w:rPr>
              <w:t>:-</w:t>
            </w:r>
            <w:proofErr w:type="gramEnd"/>
            <w:r>
              <w:rPr>
                <w:sz w:val="26"/>
                <w:szCs w:val="26"/>
              </w:rPr>
              <w:tab/>
            </w:r>
            <w:r w:rsidR="001408EC" w:rsidRPr="001408EC">
              <w:rPr>
                <w:sz w:val="26"/>
                <w:szCs w:val="26"/>
              </w:rPr>
              <w:t>Has the name of the mortgagor been recorded in the revenue records.</w:t>
            </w:r>
          </w:p>
          <w:p w:rsidR="001408EC" w:rsidRPr="001408EC" w:rsidRDefault="00BB3C33" w:rsidP="00AD7D1E">
            <w:pPr>
              <w:ind w:left="360"/>
              <w:jc w:val="both"/>
              <w:rPr>
                <w:sz w:val="26"/>
                <w:szCs w:val="26"/>
              </w:rPr>
            </w:pPr>
            <w:proofErr w:type="gramStart"/>
            <w:r>
              <w:rPr>
                <w:sz w:val="26"/>
                <w:szCs w:val="26"/>
              </w:rPr>
              <w:t>:-</w:t>
            </w:r>
            <w:proofErr w:type="gramEnd"/>
            <w:r>
              <w:rPr>
                <w:sz w:val="26"/>
                <w:szCs w:val="26"/>
              </w:rPr>
              <w:tab/>
            </w:r>
            <w:r w:rsidR="001408EC" w:rsidRPr="001408EC">
              <w:rPr>
                <w:sz w:val="26"/>
                <w:szCs w:val="26"/>
              </w:rPr>
              <w:t>Defects, if any, noticed in the title to the above mentioned survey numbers.</w:t>
            </w:r>
          </w:p>
          <w:p w:rsidR="001408EC" w:rsidRDefault="001408EC" w:rsidP="00AD7D1E">
            <w:pPr>
              <w:jc w:val="both"/>
              <w:rPr>
                <w:sz w:val="26"/>
                <w:szCs w:val="26"/>
              </w:rPr>
            </w:pPr>
            <w:r w:rsidRPr="001408EC">
              <w:rPr>
                <w:sz w:val="26"/>
                <w:szCs w:val="26"/>
              </w:rPr>
              <w:t xml:space="preserve">Recommendations for regularization /rectification of the said defects.    </w:t>
            </w:r>
          </w:p>
        </w:tc>
        <w:tc>
          <w:tcPr>
            <w:tcW w:w="1680" w:type="pct"/>
            <w:vAlign w:val="center"/>
          </w:tcPr>
          <w:p w:rsidR="001408EC" w:rsidRDefault="002A4A68" w:rsidP="00AD7D1E">
            <w:pPr>
              <w:jc w:val="center"/>
              <w:rPr>
                <w:sz w:val="26"/>
                <w:szCs w:val="26"/>
              </w:rPr>
            </w:pPr>
            <w:r w:rsidRPr="001408EC">
              <w:rPr>
                <w:b/>
                <w:sz w:val="26"/>
                <w:szCs w:val="26"/>
              </w:rPr>
              <w:lastRenderedPageBreak/>
              <w:t>N.A.</w:t>
            </w:r>
          </w:p>
        </w:tc>
      </w:tr>
      <w:tr w:rsidR="001408EC" w:rsidTr="00AB64EA">
        <w:tc>
          <w:tcPr>
            <w:tcW w:w="360" w:type="pct"/>
            <w:vAlign w:val="center"/>
          </w:tcPr>
          <w:p w:rsidR="001408EC" w:rsidRDefault="001408EC" w:rsidP="00AD7D1E">
            <w:pPr>
              <w:jc w:val="center"/>
              <w:rPr>
                <w:sz w:val="26"/>
                <w:szCs w:val="26"/>
              </w:rPr>
            </w:pPr>
            <w:r>
              <w:rPr>
                <w:sz w:val="26"/>
                <w:szCs w:val="26"/>
              </w:rPr>
              <w:lastRenderedPageBreak/>
              <w:t>13</w:t>
            </w:r>
          </w:p>
        </w:tc>
        <w:tc>
          <w:tcPr>
            <w:tcW w:w="2960" w:type="pct"/>
          </w:tcPr>
          <w:p w:rsidR="001408EC" w:rsidRPr="001408EC" w:rsidRDefault="001408EC" w:rsidP="00AD7D1E">
            <w:pPr>
              <w:jc w:val="both"/>
              <w:rPr>
                <w:sz w:val="26"/>
                <w:szCs w:val="26"/>
              </w:rPr>
            </w:pPr>
            <w:r w:rsidRPr="001408EC">
              <w:rPr>
                <w:sz w:val="26"/>
                <w:szCs w:val="26"/>
              </w:rPr>
              <w:t>FOR GOVERNMENT LANDS :</w:t>
            </w:r>
          </w:p>
          <w:p w:rsidR="001408EC" w:rsidRPr="001408EC" w:rsidRDefault="00BB3C3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 xml:space="preserve">Survey Nos. with village, </w:t>
            </w:r>
            <w:proofErr w:type="spellStart"/>
            <w:r w:rsidR="001408EC" w:rsidRPr="001408EC">
              <w:rPr>
                <w:sz w:val="26"/>
                <w:szCs w:val="26"/>
              </w:rPr>
              <w:t>Taluka</w:t>
            </w:r>
            <w:proofErr w:type="spellEnd"/>
            <w:r w:rsidR="001408EC" w:rsidRPr="001408EC">
              <w:rPr>
                <w:sz w:val="26"/>
                <w:szCs w:val="26"/>
              </w:rPr>
              <w:t>, District, etc.</w:t>
            </w:r>
          </w:p>
          <w:p w:rsidR="001408EC" w:rsidRPr="001408EC" w:rsidRDefault="00BB3C33" w:rsidP="00AD7D1E">
            <w:pPr>
              <w:jc w:val="both"/>
              <w:rPr>
                <w:sz w:val="26"/>
                <w:szCs w:val="26"/>
              </w:rPr>
            </w:pPr>
            <w:r>
              <w:rPr>
                <w:sz w:val="26"/>
                <w:szCs w:val="26"/>
              </w:rPr>
              <w:t>:-</w:t>
            </w:r>
            <w:r>
              <w:rPr>
                <w:sz w:val="26"/>
                <w:szCs w:val="26"/>
              </w:rPr>
              <w:tab/>
            </w:r>
            <w:r w:rsidR="001408EC" w:rsidRPr="001408EC">
              <w:rPr>
                <w:sz w:val="26"/>
                <w:szCs w:val="26"/>
              </w:rPr>
              <w:t>Area</w:t>
            </w:r>
          </w:p>
          <w:p w:rsidR="001408EC" w:rsidRPr="001408EC" w:rsidRDefault="00BB3C3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 xml:space="preserve">Please state whether Govt. has executed any deed of transfer in </w:t>
            </w:r>
            <w:proofErr w:type="spellStart"/>
            <w:r w:rsidR="001408EC" w:rsidRPr="001408EC">
              <w:rPr>
                <w:sz w:val="26"/>
                <w:szCs w:val="26"/>
              </w:rPr>
              <w:t>favour</w:t>
            </w:r>
            <w:proofErr w:type="spellEnd"/>
            <w:r w:rsidR="001408EC" w:rsidRPr="001408EC">
              <w:rPr>
                <w:sz w:val="26"/>
                <w:szCs w:val="26"/>
              </w:rPr>
              <w:t xml:space="preserve"> of the mortgagor. If so, please give particulars thereof.</w:t>
            </w:r>
          </w:p>
          <w:p w:rsidR="001408EC" w:rsidRPr="001408EC" w:rsidRDefault="00BB3C3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Does the deed of transfer contain any clauses likely to prejudice the interests of ICICI Bank? If so, please give details thereof.</w:t>
            </w:r>
          </w:p>
          <w:p w:rsidR="001408EC" w:rsidRPr="001408EC" w:rsidRDefault="00BB3C3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 xml:space="preserve">Is the permission of govt. to mortgage the land / immoveable properties in </w:t>
            </w:r>
            <w:proofErr w:type="spellStart"/>
            <w:r w:rsidR="001408EC" w:rsidRPr="001408EC">
              <w:rPr>
                <w:sz w:val="26"/>
                <w:szCs w:val="26"/>
              </w:rPr>
              <w:t>favour</w:t>
            </w:r>
            <w:proofErr w:type="spellEnd"/>
            <w:r w:rsidR="001408EC" w:rsidRPr="001408EC">
              <w:rPr>
                <w:sz w:val="26"/>
                <w:szCs w:val="26"/>
              </w:rPr>
              <w:t xml:space="preserve"> of ICICI Bank necessary? If so, please state whether such permission has been obtained.</w:t>
            </w:r>
          </w:p>
          <w:p w:rsidR="001408EC" w:rsidRPr="001408EC" w:rsidRDefault="00BB3C33" w:rsidP="00AD7D1E">
            <w:pPr>
              <w:jc w:val="both"/>
              <w:rPr>
                <w:sz w:val="26"/>
                <w:szCs w:val="26"/>
              </w:rPr>
            </w:pPr>
            <w:r>
              <w:rPr>
                <w:sz w:val="26"/>
                <w:szCs w:val="26"/>
              </w:rPr>
              <w:t>:-</w:t>
            </w:r>
            <w:r>
              <w:rPr>
                <w:sz w:val="26"/>
                <w:szCs w:val="26"/>
              </w:rPr>
              <w:tab/>
            </w:r>
            <w:r w:rsidR="001408EC" w:rsidRPr="001408EC">
              <w:rPr>
                <w:sz w:val="26"/>
                <w:szCs w:val="26"/>
              </w:rPr>
              <w:t xml:space="preserve">If no, Deed of Transfer has been executed in </w:t>
            </w:r>
            <w:proofErr w:type="spellStart"/>
            <w:r w:rsidR="001408EC" w:rsidRPr="001408EC">
              <w:rPr>
                <w:sz w:val="26"/>
                <w:szCs w:val="26"/>
              </w:rPr>
              <w:t>favour</w:t>
            </w:r>
            <w:proofErr w:type="spellEnd"/>
            <w:r w:rsidR="001408EC" w:rsidRPr="001408EC">
              <w:rPr>
                <w:sz w:val="26"/>
                <w:szCs w:val="26"/>
              </w:rPr>
              <w:t xml:space="preserve"> of the mortgagor how the possession of the land / immoveable properties has been given to it, i.e. whether by issue of Govt. order or certificate of permission. If so, please state whether the said documents establish that the </w:t>
            </w:r>
            <w:proofErr w:type="spellStart"/>
            <w:r w:rsidR="001408EC" w:rsidRPr="001408EC">
              <w:rPr>
                <w:sz w:val="26"/>
                <w:szCs w:val="26"/>
              </w:rPr>
              <w:t>mortagagor</w:t>
            </w:r>
            <w:proofErr w:type="spellEnd"/>
            <w:r w:rsidR="001408EC" w:rsidRPr="001408EC">
              <w:rPr>
                <w:sz w:val="26"/>
                <w:szCs w:val="26"/>
              </w:rPr>
              <w:t xml:space="preserve"> has a clear and marketable title to the said land / immoveable properties.</w:t>
            </w:r>
          </w:p>
          <w:p w:rsidR="001408EC" w:rsidRDefault="001408EC" w:rsidP="00AD7D1E">
            <w:pPr>
              <w:jc w:val="both"/>
              <w:rPr>
                <w:sz w:val="26"/>
                <w:szCs w:val="26"/>
              </w:rPr>
            </w:pPr>
            <w:r w:rsidRPr="001408EC">
              <w:rPr>
                <w:sz w:val="26"/>
                <w:szCs w:val="26"/>
              </w:rPr>
              <w:t xml:space="preserve">Has the mortgagor been paid the full consideration money for the land / immoveable properties transferred to by the </w:t>
            </w:r>
            <w:proofErr w:type="gramStart"/>
            <w:r w:rsidRPr="001408EC">
              <w:rPr>
                <w:sz w:val="26"/>
                <w:szCs w:val="26"/>
              </w:rPr>
              <w:t>Government ?</w:t>
            </w:r>
            <w:proofErr w:type="gramEnd"/>
          </w:p>
        </w:tc>
        <w:tc>
          <w:tcPr>
            <w:tcW w:w="1680" w:type="pct"/>
            <w:vAlign w:val="center"/>
          </w:tcPr>
          <w:p w:rsidR="001408EC" w:rsidRDefault="002A4A68" w:rsidP="00AD7D1E">
            <w:pPr>
              <w:jc w:val="center"/>
              <w:rPr>
                <w:sz w:val="26"/>
                <w:szCs w:val="26"/>
              </w:rPr>
            </w:pPr>
            <w:r w:rsidRPr="001408EC">
              <w:rPr>
                <w:b/>
                <w:sz w:val="26"/>
                <w:szCs w:val="26"/>
              </w:rPr>
              <w:t>N.A.</w:t>
            </w:r>
          </w:p>
        </w:tc>
      </w:tr>
      <w:tr w:rsidR="001408EC" w:rsidTr="00AB64EA">
        <w:tc>
          <w:tcPr>
            <w:tcW w:w="360" w:type="pct"/>
            <w:vAlign w:val="center"/>
          </w:tcPr>
          <w:p w:rsidR="001408EC" w:rsidRDefault="001408EC" w:rsidP="00AD7D1E">
            <w:pPr>
              <w:jc w:val="center"/>
              <w:rPr>
                <w:sz w:val="26"/>
                <w:szCs w:val="26"/>
              </w:rPr>
            </w:pPr>
            <w:r>
              <w:rPr>
                <w:sz w:val="26"/>
                <w:szCs w:val="26"/>
              </w:rPr>
              <w:t>14</w:t>
            </w:r>
          </w:p>
        </w:tc>
        <w:tc>
          <w:tcPr>
            <w:tcW w:w="2960" w:type="pct"/>
          </w:tcPr>
          <w:p w:rsidR="001408EC" w:rsidRPr="001408EC" w:rsidRDefault="001408EC" w:rsidP="00AD7D1E">
            <w:pPr>
              <w:jc w:val="both"/>
              <w:rPr>
                <w:sz w:val="26"/>
                <w:szCs w:val="26"/>
              </w:rPr>
            </w:pPr>
            <w:r w:rsidRPr="001408EC">
              <w:rPr>
                <w:sz w:val="26"/>
                <w:szCs w:val="26"/>
              </w:rPr>
              <w:t xml:space="preserve">IN CASE THE LANDS COME UNDER THE PROVISION OF URBAN LAND (CEILING &amp; </w:t>
            </w:r>
            <w:r w:rsidRPr="001408EC">
              <w:rPr>
                <w:sz w:val="26"/>
                <w:szCs w:val="26"/>
              </w:rPr>
              <w:lastRenderedPageBreak/>
              <w:t>REGULATION) ACT, 1976, PLEASE STATE:</w:t>
            </w:r>
          </w:p>
          <w:p w:rsidR="001408EC" w:rsidRPr="001408EC" w:rsidRDefault="00491913" w:rsidP="00AD7D1E">
            <w:pPr>
              <w:jc w:val="both"/>
              <w:rPr>
                <w:sz w:val="26"/>
                <w:szCs w:val="26"/>
              </w:rPr>
            </w:pPr>
            <w:r>
              <w:rPr>
                <w:sz w:val="26"/>
                <w:szCs w:val="26"/>
              </w:rPr>
              <w:t>:-</w:t>
            </w:r>
            <w:r>
              <w:rPr>
                <w:sz w:val="26"/>
                <w:szCs w:val="26"/>
              </w:rPr>
              <w:tab/>
            </w:r>
            <w:r w:rsidR="001408EC" w:rsidRPr="001408EC">
              <w:rPr>
                <w:sz w:val="26"/>
                <w:szCs w:val="26"/>
              </w:rPr>
              <w:t>Whether the assisted concern has filed the prescribed statement relating to the land in excess of the ceiling limit before the competent authority in terms of Section 6 of the Central Act and if so, the date of such filing.</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Whether the competent Authority has given the order exempting such holding of excess vacant land from the provisions of Chapter III of the Act.</w:t>
            </w:r>
          </w:p>
          <w:p w:rsidR="001408EC" w:rsidRDefault="00491913" w:rsidP="00AD7D1E">
            <w:pPr>
              <w:jc w:val="both"/>
              <w:rPr>
                <w:sz w:val="26"/>
                <w:szCs w:val="26"/>
              </w:rPr>
            </w:pPr>
            <w:r>
              <w:rPr>
                <w:sz w:val="26"/>
                <w:szCs w:val="26"/>
              </w:rPr>
              <w:t>:-</w:t>
            </w:r>
            <w:r>
              <w:rPr>
                <w:sz w:val="26"/>
                <w:szCs w:val="26"/>
              </w:rPr>
              <w:tab/>
            </w:r>
            <w:r w:rsidR="001408EC" w:rsidRPr="001408EC">
              <w:rPr>
                <w:sz w:val="26"/>
                <w:szCs w:val="26"/>
              </w:rPr>
              <w:t xml:space="preserve">Whether approval for mortgage in </w:t>
            </w:r>
            <w:proofErr w:type="spellStart"/>
            <w:r w:rsidR="001408EC" w:rsidRPr="001408EC">
              <w:rPr>
                <w:sz w:val="26"/>
                <w:szCs w:val="26"/>
              </w:rPr>
              <w:t>favour</w:t>
            </w:r>
            <w:proofErr w:type="spellEnd"/>
            <w:r w:rsidR="001408EC" w:rsidRPr="001408EC">
              <w:rPr>
                <w:sz w:val="26"/>
                <w:szCs w:val="26"/>
              </w:rPr>
              <w:t xml:space="preserve"> of ICICI Bank is required from competent authority and if yes, whether such approval has been obtained and if yes, whether unconditionally or any conditions have been attached to such approval</w:t>
            </w:r>
          </w:p>
        </w:tc>
        <w:tc>
          <w:tcPr>
            <w:tcW w:w="1680" w:type="pct"/>
            <w:vAlign w:val="center"/>
          </w:tcPr>
          <w:p w:rsidR="001408EC" w:rsidRDefault="002A4A68" w:rsidP="00AD7D1E">
            <w:pPr>
              <w:jc w:val="center"/>
              <w:rPr>
                <w:sz w:val="26"/>
                <w:szCs w:val="26"/>
              </w:rPr>
            </w:pPr>
            <w:r w:rsidRPr="001408EC">
              <w:rPr>
                <w:b/>
                <w:sz w:val="26"/>
                <w:szCs w:val="26"/>
              </w:rPr>
              <w:lastRenderedPageBreak/>
              <w:t>N.A.</w:t>
            </w:r>
          </w:p>
        </w:tc>
      </w:tr>
      <w:tr w:rsidR="001408EC" w:rsidTr="00AB64EA">
        <w:tc>
          <w:tcPr>
            <w:tcW w:w="360" w:type="pct"/>
            <w:vAlign w:val="center"/>
          </w:tcPr>
          <w:p w:rsidR="001408EC" w:rsidRDefault="001408EC" w:rsidP="00AD7D1E">
            <w:pPr>
              <w:jc w:val="center"/>
              <w:rPr>
                <w:sz w:val="26"/>
                <w:szCs w:val="26"/>
              </w:rPr>
            </w:pPr>
            <w:r>
              <w:rPr>
                <w:sz w:val="26"/>
                <w:szCs w:val="26"/>
              </w:rPr>
              <w:lastRenderedPageBreak/>
              <w:t>15</w:t>
            </w:r>
          </w:p>
        </w:tc>
        <w:tc>
          <w:tcPr>
            <w:tcW w:w="2960" w:type="pct"/>
          </w:tcPr>
          <w:p w:rsidR="001408EC" w:rsidRPr="001408EC" w:rsidRDefault="001408EC" w:rsidP="00AD7D1E">
            <w:pPr>
              <w:jc w:val="both"/>
              <w:rPr>
                <w:sz w:val="26"/>
                <w:szCs w:val="26"/>
              </w:rPr>
            </w:pPr>
            <w:r w:rsidRPr="001408EC">
              <w:rPr>
                <w:sz w:val="26"/>
                <w:szCs w:val="26"/>
              </w:rPr>
              <w:t>FOR PLOTS OF LAND ACQUIRED OR IN THE PROCESS OF ACQUISITION UNDER THE LAND ACQUISITION ACT, 1894 :</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 xml:space="preserve">Survey Nos. with Village </w:t>
            </w:r>
            <w:proofErr w:type="spellStart"/>
            <w:r w:rsidR="001408EC" w:rsidRPr="001408EC">
              <w:rPr>
                <w:sz w:val="26"/>
                <w:szCs w:val="26"/>
              </w:rPr>
              <w:t>Taluka</w:t>
            </w:r>
            <w:proofErr w:type="spellEnd"/>
            <w:r w:rsidR="001408EC" w:rsidRPr="001408EC">
              <w:rPr>
                <w:sz w:val="26"/>
                <w:szCs w:val="26"/>
              </w:rPr>
              <w:t>, District, etc.</w:t>
            </w:r>
          </w:p>
          <w:p w:rsidR="001408EC" w:rsidRPr="001408EC" w:rsidRDefault="00491913" w:rsidP="00AD7D1E">
            <w:pPr>
              <w:jc w:val="both"/>
              <w:rPr>
                <w:sz w:val="26"/>
                <w:szCs w:val="26"/>
              </w:rPr>
            </w:pPr>
            <w:r>
              <w:rPr>
                <w:sz w:val="26"/>
                <w:szCs w:val="26"/>
              </w:rPr>
              <w:t>:-</w:t>
            </w:r>
            <w:r>
              <w:rPr>
                <w:sz w:val="26"/>
                <w:szCs w:val="26"/>
              </w:rPr>
              <w:tab/>
            </w:r>
            <w:r w:rsidR="001408EC" w:rsidRPr="001408EC">
              <w:rPr>
                <w:sz w:val="26"/>
                <w:szCs w:val="26"/>
              </w:rPr>
              <w:t>Dates and particulars of the notifications published in the official gazette under Sec. 4 and 6 of the Land Acquisition Act and whether copies of the official Gazette have been made available.</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Brief particulars of the objections if any, filed by the owners, occupiers and the disposal thereof by the Collector.</w:t>
            </w:r>
          </w:p>
          <w:p w:rsidR="001408EC" w:rsidRPr="001408EC" w:rsidRDefault="00491913" w:rsidP="00AD7D1E">
            <w:pPr>
              <w:jc w:val="both"/>
              <w:rPr>
                <w:sz w:val="26"/>
                <w:szCs w:val="26"/>
              </w:rPr>
            </w:pPr>
            <w:r>
              <w:rPr>
                <w:sz w:val="26"/>
                <w:szCs w:val="26"/>
              </w:rPr>
              <w:t>:-</w:t>
            </w:r>
            <w:r>
              <w:rPr>
                <w:sz w:val="26"/>
                <w:szCs w:val="26"/>
              </w:rPr>
              <w:tab/>
            </w:r>
            <w:r w:rsidR="001408EC" w:rsidRPr="001408EC">
              <w:rPr>
                <w:sz w:val="26"/>
                <w:szCs w:val="26"/>
              </w:rPr>
              <w:t>Brief particulars of any appeal, writ, revision or any other proceedings initiated by any owner / occupied and pending in the court  of district  judge / high court / supreme court.</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Has any agreement been entered into between the State Government and the mortgagor for the acquisition of the said survey numbers ? If so, please mention whether the mortgagor has complied with the provisions thereof and whether any of these provisions is like to affect the interest of ICICI Bank.</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Has the mortgagor paid full compensation money to the State Government ? If so, please state the amount of compensation and whether the party holds the receipt for payment of compensation money.</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Has the collector passed the award under the Land Acquisition Act ?</w:t>
            </w:r>
          </w:p>
          <w:p w:rsidR="001408EC" w:rsidRPr="001408EC" w:rsidRDefault="00491913" w:rsidP="00AD7D1E">
            <w:pPr>
              <w:jc w:val="both"/>
              <w:rPr>
                <w:sz w:val="26"/>
                <w:szCs w:val="26"/>
              </w:rPr>
            </w:pPr>
            <w:r>
              <w:rPr>
                <w:sz w:val="26"/>
                <w:szCs w:val="26"/>
              </w:rPr>
              <w:t>:-</w:t>
            </w:r>
            <w:r>
              <w:rPr>
                <w:sz w:val="26"/>
                <w:szCs w:val="26"/>
              </w:rPr>
              <w:tab/>
            </w:r>
            <w:r w:rsidR="001408EC" w:rsidRPr="001408EC">
              <w:rPr>
                <w:sz w:val="26"/>
                <w:szCs w:val="26"/>
              </w:rPr>
              <w:t>Has the State Government taken possession of the land / immoveable properties under Sec. 16 or Sec. 17 of the Land Acquisition Act ?</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Has the possession of the land / immoveable properties been handed over to the mortgagor and the possession certificate delivered? If so, please mention the date of handing over possession to the mortgagor</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 xml:space="preserve">Whether the State Government has executed any deed of transfer in </w:t>
            </w:r>
            <w:proofErr w:type="spellStart"/>
            <w:r w:rsidR="001408EC" w:rsidRPr="001408EC">
              <w:rPr>
                <w:sz w:val="26"/>
                <w:szCs w:val="26"/>
              </w:rPr>
              <w:t>favour</w:t>
            </w:r>
            <w:proofErr w:type="spellEnd"/>
            <w:r w:rsidR="001408EC" w:rsidRPr="001408EC">
              <w:rPr>
                <w:sz w:val="26"/>
                <w:szCs w:val="26"/>
              </w:rPr>
              <w:t xml:space="preserve"> of the mortgagor ? If </w:t>
            </w:r>
            <w:r w:rsidR="001408EC" w:rsidRPr="001408EC">
              <w:rPr>
                <w:sz w:val="26"/>
                <w:szCs w:val="26"/>
              </w:rPr>
              <w:lastRenderedPageBreak/>
              <w:t xml:space="preserve">so, please state whether any of the provisions of the Deed are prejudicial to the interests of ICICI Bank.  If the transfer deed has not been executed by the State Government please state whether certificate of possession has been delivered to the mortgagor and whether any </w:t>
            </w:r>
            <w:proofErr w:type="spellStart"/>
            <w:r w:rsidR="001408EC" w:rsidRPr="001408EC">
              <w:rPr>
                <w:sz w:val="26"/>
                <w:szCs w:val="26"/>
              </w:rPr>
              <w:t>patta</w:t>
            </w:r>
            <w:proofErr w:type="spellEnd"/>
            <w:r w:rsidR="001408EC" w:rsidRPr="001408EC">
              <w:rPr>
                <w:sz w:val="26"/>
                <w:szCs w:val="26"/>
              </w:rPr>
              <w:t xml:space="preserve"> / </w:t>
            </w:r>
            <w:proofErr w:type="spellStart"/>
            <w:r w:rsidR="001408EC" w:rsidRPr="001408EC">
              <w:rPr>
                <w:sz w:val="26"/>
                <w:szCs w:val="26"/>
              </w:rPr>
              <w:t>sanad</w:t>
            </w:r>
            <w:proofErr w:type="spellEnd"/>
            <w:r w:rsidR="001408EC" w:rsidRPr="001408EC">
              <w:rPr>
                <w:sz w:val="26"/>
                <w:szCs w:val="26"/>
              </w:rPr>
              <w:t xml:space="preserve"> / government order has been issued in </w:t>
            </w:r>
            <w:proofErr w:type="spellStart"/>
            <w:r w:rsidR="001408EC" w:rsidRPr="001408EC">
              <w:rPr>
                <w:sz w:val="26"/>
                <w:szCs w:val="26"/>
              </w:rPr>
              <w:t>favour</w:t>
            </w:r>
            <w:proofErr w:type="spellEnd"/>
            <w:r w:rsidR="001408EC" w:rsidRPr="001408EC">
              <w:rPr>
                <w:sz w:val="26"/>
                <w:szCs w:val="26"/>
              </w:rPr>
              <w:t xml:space="preserve"> of the mortgagor and the same establishes that the mortgagor has a clear and marketable title to the land / immoveable properties</w:t>
            </w:r>
          </w:p>
          <w:p w:rsidR="001408EC" w:rsidRPr="001408EC" w:rsidRDefault="00491913" w:rsidP="00AD7D1E">
            <w:pPr>
              <w:jc w:val="both"/>
              <w:rPr>
                <w:sz w:val="26"/>
                <w:szCs w:val="26"/>
              </w:rPr>
            </w:pPr>
            <w:r>
              <w:rPr>
                <w:sz w:val="26"/>
                <w:szCs w:val="26"/>
              </w:rPr>
              <w:t>:-</w:t>
            </w:r>
            <w:r>
              <w:rPr>
                <w:sz w:val="26"/>
                <w:szCs w:val="26"/>
              </w:rPr>
              <w:tab/>
            </w:r>
            <w:r w:rsidR="001408EC" w:rsidRPr="001408EC">
              <w:rPr>
                <w:sz w:val="26"/>
                <w:szCs w:val="26"/>
              </w:rPr>
              <w:t xml:space="preserve">Whether the mortgagor has obtained the requisite permission under Sec. 44 A of the Land Acquisition Act from the appropriate State Government to mortgage the land / immoveable properties in </w:t>
            </w:r>
            <w:proofErr w:type="spellStart"/>
            <w:r w:rsidR="001408EC" w:rsidRPr="001408EC">
              <w:rPr>
                <w:sz w:val="26"/>
                <w:szCs w:val="26"/>
              </w:rPr>
              <w:t>favour</w:t>
            </w:r>
            <w:proofErr w:type="spellEnd"/>
            <w:r w:rsidR="001408EC" w:rsidRPr="001408EC">
              <w:rPr>
                <w:sz w:val="26"/>
                <w:szCs w:val="26"/>
              </w:rPr>
              <w:t xml:space="preserve"> of ICICI Bank</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 xml:space="preserve">Have the necessary searches been carried out in the office of Registrar of Companies / Registrar or sub-registrar of assurances , courts, and in the revenue department ? </w:t>
            </w:r>
            <w:proofErr w:type="gramStart"/>
            <w:r w:rsidR="001408EC" w:rsidRPr="001408EC">
              <w:rPr>
                <w:sz w:val="26"/>
                <w:szCs w:val="26"/>
              </w:rPr>
              <w:t>if</w:t>
            </w:r>
            <w:proofErr w:type="gramEnd"/>
            <w:r w:rsidR="001408EC" w:rsidRPr="001408EC">
              <w:rPr>
                <w:sz w:val="26"/>
                <w:szCs w:val="26"/>
              </w:rPr>
              <w:t xml:space="preserve"> so, please state whether the result of the searches disclose any adverse factors which might prejudicially affect the title of the mortgagor and/or the mortgage to be created in </w:t>
            </w:r>
            <w:proofErr w:type="spellStart"/>
            <w:r w:rsidR="001408EC" w:rsidRPr="001408EC">
              <w:rPr>
                <w:sz w:val="26"/>
                <w:szCs w:val="26"/>
              </w:rPr>
              <w:t>favour</w:t>
            </w:r>
            <w:proofErr w:type="spellEnd"/>
            <w:r w:rsidR="001408EC" w:rsidRPr="001408EC">
              <w:rPr>
                <w:sz w:val="26"/>
                <w:szCs w:val="26"/>
              </w:rPr>
              <w:t xml:space="preserve"> of ICICI Bank.</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Defects, if any, to the title of the abovementioned survey numbers.</w:t>
            </w:r>
          </w:p>
          <w:p w:rsid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Recommendations for the regularization / rectification of the said defects.</w:t>
            </w:r>
          </w:p>
        </w:tc>
        <w:tc>
          <w:tcPr>
            <w:tcW w:w="1680" w:type="pct"/>
            <w:vAlign w:val="center"/>
          </w:tcPr>
          <w:p w:rsidR="001408EC" w:rsidRDefault="002A4A68" w:rsidP="00AD7D1E">
            <w:pPr>
              <w:jc w:val="center"/>
              <w:rPr>
                <w:sz w:val="26"/>
                <w:szCs w:val="26"/>
              </w:rPr>
            </w:pPr>
            <w:r w:rsidRPr="001408EC">
              <w:rPr>
                <w:b/>
                <w:sz w:val="26"/>
                <w:szCs w:val="26"/>
              </w:rPr>
              <w:lastRenderedPageBreak/>
              <w:t>N.A.</w:t>
            </w:r>
          </w:p>
        </w:tc>
      </w:tr>
      <w:tr w:rsidR="001408EC" w:rsidTr="00AB64EA">
        <w:tc>
          <w:tcPr>
            <w:tcW w:w="360" w:type="pct"/>
            <w:vAlign w:val="center"/>
          </w:tcPr>
          <w:p w:rsidR="001408EC" w:rsidRDefault="001408EC" w:rsidP="00AD7D1E">
            <w:pPr>
              <w:jc w:val="center"/>
              <w:rPr>
                <w:sz w:val="26"/>
                <w:szCs w:val="26"/>
              </w:rPr>
            </w:pPr>
            <w:r>
              <w:rPr>
                <w:sz w:val="26"/>
                <w:szCs w:val="26"/>
              </w:rPr>
              <w:lastRenderedPageBreak/>
              <w:t>16</w:t>
            </w:r>
          </w:p>
        </w:tc>
        <w:tc>
          <w:tcPr>
            <w:tcW w:w="2960" w:type="pct"/>
          </w:tcPr>
          <w:p w:rsidR="001408EC" w:rsidRPr="001408EC" w:rsidRDefault="001408EC" w:rsidP="00AD7D1E">
            <w:pPr>
              <w:jc w:val="both"/>
              <w:rPr>
                <w:sz w:val="26"/>
                <w:szCs w:val="26"/>
              </w:rPr>
            </w:pPr>
            <w:r w:rsidRPr="001408EC">
              <w:rPr>
                <w:sz w:val="26"/>
                <w:szCs w:val="26"/>
              </w:rPr>
              <w:t>FOR LAND ACQUIRED FROM GOVERNMENT</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 xml:space="preserve">Please state whether Govt. has executed any deed of transfer in </w:t>
            </w:r>
            <w:proofErr w:type="spellStart"/>
            <w:r w:rsidR="001408EC" w:rsidRPr="001408EC">
              <w:rPr>
                <w:sz w:val="26"/>
                <w:szCs w:val="26"/>
              </w:rPr>
              <w:t>favour</w:t>
            </w:r>
            <w:proofErr w:type="spellEnd"/>
            <w:r w:rsidR="001408EC" w:rsidRPr="001408EC">
              <w:rPr>
                <w:sz w:val="26"/>
                <w:szCs w:val="26"/>
              </w:rPr>
              <w:t xml:space="preserve"> of the mortgagor. If so, please give particulars thereof.</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Does the deed of transfer contain any clauses likely to prejudice the interests of ICICI Bank? If so, please give details thereof.</w:t>
            </w:r>
          </w:p>
          <w:p w:rsidR="001408EC" w:rsidRP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 xml:space="preserve">Is the permission of govt. to mortgage the land / immoveable properties in </w:t>
            </w:r>
            <w:proofErr w:type="spellStart"/>
            <w:r w:rsidR="001408EC" w:rsidRPr="001408EC">
              <w:rPr>
                <w:sz w:val="26"/>
                <w:szCs w:val="26"/>
              </w:rPr>
              <w:t>favour</w:t>
            </w:r>
            <w:proofErr w:type="spellEnd"/>
            <w:r w:rsidR="001408EC" w:rsidRPr="001408EC">
              <w:rPr>
                <w:sz w:val="26"/>
                <w:szCs w:val="26"/>
              </w:rPr>
              <w:t xml:space="preserve"> of ICICI Bank necessary? If so, please state whether such permission has been obtained.</w:t>
            </w:r>
          </w:p>
          <w:p w:rsidR="001408EC" w:rsidRPr="001408EC" w:rsidRDefault="00491913" w:rsidP="00AD7D1E">
            <w:pPr>
              <w:jc w:val="both"/>
              <w:rPr>
                <w:sz w:val="26"/>
                <w:szCs w:val="26"/>
              </w:rPr>
            </w:pPr>
            <w:r>
              <w:rPr>
                <w:sz w:val="26"/>
                <w:szCs w:val="26"/>
              </w:rPr>
              <w:t>:-</w:t>
            </w:r>
            <w:r>
              <w:rPr>
                <w:sz w:val="26"/>
                <w:szCs w:val="26"/>
              </w:rPr>
              <w:tab/>
            </w:r>
            <w:r w:rsidR="001408EC" w:rsidRPr="001408EC">
              <w:rPr>
                <w:sz w:val="26"/>
                <w:szCs w:val="26"/>
              </w:rPr>
              <w:t xml:space="preserve">If no, Deed of Transfer has been executed in </w:t>
            </w:r>
            <w:proofErr w:type="spellStart"/>
            <w:r w:rsidR="001408EC" w:rsidRPr="001408EC">
              <w:rPr>
                <w:sz w:val="26"/>
                <w:szCs w:val="26"/>
              </w:rPr>
              <w:t>favour</w:t>
            </w:r>
            <w:proofErr w:type="spellEnd"/>
            <w:r w:rsidR="001408EC" w:rsidRPr="001408EC">
              <w:rPr>
                <w:sz w:val="26"/>
                <w:szCs w:val="26"/>
              </w:rPr>
              <w:t xml:space="preserve"> of the mortgagor how the possession of the land / immoveable properties has been given to it, i.e. whether by issue of Govt. order or certificate of permission. If so, please state whether the said documents establish that the mortgagor has a clear and marketable title to the said land / immoveable properties.</w:t>
            </w:r>
          </w:p>
          <w:p w:rsidR="001408EC" w:rsidRDefault="00491913" w:rsidP="00AD7D1E">
            <w:pPr>
              <w:jc w:val="both"/>
              <w:rPr>
                <w:sz w:val="26"/>
                <w:szCs w:val="26"/>
              </w:rPr>
            </w:pPr>
            <w:proofErr w:type="gramStart"/>
            <w:r>
              <w:rPr>
                <w:sz w:val="26"/>
                <w:szCs w:val="26"/>
              </w:rPr>
              <w:t>:-</w:t>
            </w:r>
            <w:proofErr w:type="gramEnd"/>
            <w:r>
              <w:rPr>
                <w:sz w:val="26"/>
                <w:szCs w:val="26"/>
              </w:rPr>
              <w:tab/>
            </w:r>
            <w:r w:rsidR="001408EC" w:rsidRPr="001408EC">
              <w:rPr>
                <w:sz w:val="26"/>
                <w:szCs w:val="26"/>
              </w:rPr>
              <w:t>Has the mortgagor been paid the full consideration money for the land / immoveable properties transferred to by the Government?</w:t>
            </w:r>
          </w:p>
        </w:tc>
        <w:tc>
          <w:tcPr>
            <w:tcW w:w="1680" w:type="pct"/>
            <w:vAlign w:val="center"/>
          </w:tcPr>
          <w:p w:rsidR="001408EC" w:rsidRDefault="002A4A68" w:rsidP="00AD7D1E">
            <w:pPr>
              <w:jc w:val="center"/>
              <w:rPr>
                <w:sz w:val="26"/>
                <w:szCs w:val="26"/>
              </w:rPr>
            </w:pPr>
            <w:r w:rsidRPr="001408EC">
              <w:rPr>
                <w:b/>
                <w:sz w:val="26"/>
                <w:szCs w:val="26"/>
              </w:rPr>
              <w:t>N.A.</w:t>
            </w:r>
          </w:p>
        </w:tc>
      </w:tr>
      <w:tr w:rsidR="001408EC" w:rsidTr="00AB64EA">
        <w:tc>
          <w:tcPr>
            <w:tcW w:w="360" w:type="pct"/>
            <w:vAlign w:val="center"/>
          </w:tcPr>
          <w:p w:rsidR="001408EC" w:rsidRDefault="001408EC" w:rsidP="00AD7D1E">
            <w:pPr>
              <w:jc w:val="center"/>
              <w:rPr>
                <w:sz w:val="26"/>
                <w:szCs w:val="26"/>
              </w:rPr>
            </w:pPr>
            <w:r>
              <w:rPr>
                <w:sz w:val="26"/>
                <w:szCs w:val="26"/>
              </w:rPr>
              <w:t>17</w:t>
            </w:r>
          </w:p>
        </w:tc>
        <w:tc>
          <w:tcPr>
            <w:tcW w:w="2960" w:type="pct"/>
          </w:tcPr>
          <w:p w:rsidR="001408EC" w:rsidRDefault="001408EC" w:rsidP="00AD7D1E">
            <w:pPr>
              <w:jc w:val="both"/>
              <w:rPr>
                <w:sz w:val="26"/>
                <w:szCs w:val="26"/>
              </w:rPr>
            </w:pPr>
            <w:r w:rsidRPr="001408EC">
              <w:rPr>
                <w:sz w:val="26"/>
                <w:szCs w:val="26"/>
              </w:rPr>
              <w:t>Summing up final recommendations – such recommendation should cover not only the points mentioned above but even those which come to the notice of the advocates during the course of investigation of title / searches</w:t>
            </w:r>
          </w:p>
        </w:tc>
        <w:tc>
          <w:tcPr>
            <w:tcW w:w="1680" w:type="pct"/>
            <w:vAlign w:val="center"/>
          </w:tcPr>
          <w:p w:rsidR="001408EC" w:rsidRDefault="001408EC" w:rsidP="00AD7D1E">
            <w:pPr>
              <w:jc w:val="both"/>
              <w:rPr>
                <w:sz w:val="26"/>
                <w:szCs w:val="26"/>
              </w:rPr>
            </w:pPr>
            <w:r w:rsidRPr="001408EC">
              <w:rPr>
                <w:b/>
                <w:sz w:val="26"/>
                <w:szCs w:val="26"/>
              </w:rPr>
              <w:t xml:space="preserve">I am of the opinion the mortgagor have </w:t>
            </w:r>
            <w:proofErr w:type="gramStart"/>
            <w:r w:rsidRPr="001408EC">
              <w:rPr>
                <w:b/>
                <w:sz w:val="26"/>
                <w:szCs w:val="26"/>
              </w:rPr>
              <w:t>perfect  titl</w:t>
            </w:r>
            <w:r w:rsidR="00E23E8A">
              <w:rPr>
                <w:b/>
                <w:sz w:val="26"/>
                <w:szCs w:val="26"/>
              </w:rPr>
              <w:t>e</w:t>
            </w:r>
            <w:proofErr w:type="gramEnd"/>
            <w:r w:rsidR="00E23E8A">
              <w:rPr>
                <w:b/>
                <w:sz w:val="26"/>
                <w:szCs w:val="26"/>
              </w:rPr>
              <w:t xml:space="preserve"> in the above Mention property.</w:t>
            </w:r>
          </w:p>
        </w:tc>
      </w:tr>
      <w:tr w:rsidR="001408EC" w:rsidTr="00AB64EA">
        <w:tc>
          <w:tcPr>
            <w:tcW w:w="360" w:type="pct"/>
            <w:vAlign w:val="center"/>
          </w:tcPr>
          <w:p w:rsidR="001408EC" w:rsidRDefault="001408EC" w:rsidP="00AD7D1E">
            <w:pPr>
              <w:jc w:val="center"/>
              <w:rPr>
                <w:sz w:val="26"/>
                <w:szCs w:val="26"/>
              </w:rPr>
            </w:pPr>
            <w:r>
              <w:rPr>
                <w:sz w:val="26"/>
                <w:szCs w:val="26"/>
              </w:rPr>
              <w:t>18</w:t>
            </w:r>
          </w:p>
        </w:tc>
        <w:tc>
          <w:tcPr>
            <w:tcW w:w="2960" w:type="pct"/>
          </w:tcPr>
          <w:p w:rsidR="001408EC" w:rsidRDefault="002A4A68" w:rsidP="00AD7D1E">
            <w:pPr>
              <w:jc w:val="both"/>
              <w:rPr>
                <w:sz w:val="26"/>
                <w:szCs w:val="26"/>
              </w:rPr>
            </w:pPr>
            <w:r w:rsidRPr="002A4A68">
              <w:rPr>
                <w:sz w:val="26"/>
                <w:szCs w:val="26"/>
              </w:rPr>
              <w:t xml:space="preserve">Non Agricultural (NA) Conversion date, if </w:t>
            </w:r>
            <w:r w:rsidRPr="002A4A68">
              <w:rPr>
                <w:sz w:val="26"/>
                <w:szCs w:val="26"/>
              </w:rPr>
              <w:lastRenderedPageBreak/>
              <w:t>applicable</w:t>
            </w:r>
          </w:p>
        </w:tc>
        <w:tc>
          <w:tcPr>
            <w:tcW w:w="1680" w:type="pct"/>
            <w:vAlign w:val="center"/>
          </w:tcPr>
          <w:p w:rsidR="001408EC" w:rsidRDefault="002A4A68" w:rsidP="00AD7D1E">
            <w:pPr>
              <w:jc w:val="center"/>
              <w:rPr>
                <w:sz w:val="26"/>
                <w:szCs w:val="26"/>
              </w:rPr>
            </w:pPr>
            <w:r w:rsidRPr="001408EC">
              <w:rPr>
                <w:b/>
                <w:sz w:val="26"/>
                <w:szCs w:val="26"/>
              </w:rPr>
              <w:lastRenderedPageBreak/>
              <w:t>N.A.</w:t>
            </w:r>
          </w:p>
        </w:tc>
      </w:tr>
    </w:tbl>
    <w:p w:rsidR="00AB64EA" w:rsidRDefault="00AB64EA" w:rsidP="00AD7D1E"/>
    <w:p w:rsidR="003D201A" w:rsidRDefault="003D201A" w:rsidP="00AD7D1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AD7D1E" w:rsidTr="00DA33D8">
        <w:tc>
          <w:tcPr>
            <w:tcW w:w="9652" w:type="dxa"/>
          </w:tcPr>
          <w:p w:rsidR="00AD7D1E" w:rsidRPr="00397F5E" w:rsidRDefault="00AD7D1E" w:rsidP="00AD7D1E">
            <w:pPr>
              <w:rPr>
                <w:b/>
              </w:rPr>
            </w:pPr>
            <w:r>
              <w:rPr>
                <w:b/>
              </w:rPr>
              <w:t xml:space="preserve">A.    </w:t>
            </w:r>
            <w:r w:rsidRPr="00397F5E">
              <w:rPr>
                <w:b/>
              </w:rPr>
              <w:t>Documents Seen:</w:t>
            </w:r>
          </w:p>
          <w:p w:rsidR="00AD7D1E" w:rsidRDefault="00AD7D1E" w:rsidP="00AD7D1E">
            <w:r w:rsidRPr="00795839">
              <w:t xml:space="preserve">I have perused the following documents for the purposes of furnishing this legal opinion.  </w:t>
            </w:r>
          </w:p>
        </w:tc>
      </w:tr>
    </w:tbl>
    <w:p w:rsidR="00AD7D1E" w:rsidRDefault="00AD7D1E" w:rsidP="00AD7D1E"/>
    <w:tbl>
      <w:tblPr>
        <w:tblStyle w:val="TableGrid"/>
        <w:tblW w:w="5000" w:type="pct"/>
        <w:tblLook w:val="04A0" w:firstRow="1" w:lastRow="0" w:firstColumn="1" w:lastColumn="0" w:noHBand="0" w:noVBand="1"/>
      </w:tblPr>
      <w:tblGrid>
        <w:gridCol w:w="854"/>
        <w:gridCol w:w="3972"/>
        <w:gridCol w:w="2413"/>
        <w:gridCol w:w="2413"/>
      </w:tblGrid>
      <w:tr w:rsidR="00AD7D1E" w:rsidTr="00D53AF7">
        <w:tc>
          <w:tcPr>
            <w:tcW w:w="442" w:type="pct"/>
          </w:tcPr>
          <w:p w:rsidR="00AD7D1E" w:rsidRDefault="00AD7D1E" w:rsidP="00AD7D1E">
            <w:r>
              <w:t>S</w:t>
            </w:r>
            <w:r w:rsidR="003D201A">
              <w:t>.N</w:t>
            </w:r>
          </w:p>
        </w:tc>
        <w:tc>
          <w:tcPr>
            <w:tcW w:w="2057" w:type="pct"/>
          </w:tcPr>
          <w:p w:rsidR="00AD7D1E" w:rsidRDefault="00AD7D1E" w:rsidP="00AD7D1E">
            <w:r>
              <w:t>Document</w:t>
            </w:r>
          </w:p>
        </w:tc>
        <w:tc>
          <w:tcPr>
            <w:tcW w:w="1250" w:type="pct"/>
          </w:tcPr>
          <w:p w:rsidR="00AD7D1E" w:rsidRDefault="00AD7D1E" w:rsidP="00AD7D1E">
            <w:r>
              <w:t xml:space="preserve">Execution Date </w:t>
            </w:r>
          </w:p>
        </w:tc>
        <w:tc>
          <w:tcPr>
            <w:tcW w:w="1250" w:type="pct"/>
          </w:tcPr>
          <w:p w:rsidR="00AD7D1E" w:rsidRDefault="00AD7D1E" w:rsidP="00AD7D1E">
            <w:r>
              <w:t>Original / Attested / Copy / Photocopy / Duplicate</w:t>
            </w:r>
          </w:p>
        </w:tc>
      </w:tr>
      <w:tr w:rsidR="00AD7D1E" w:rsidTr="00D53AF7">
        <w:tc>
          <w:tcPr>
            <w:tcW w:w="442" w:type="pct"/>
          </w:tcPr>
          <w:p w:rsidR="00AD7D1E" w:rsidRDefault="00AD7D1E" w:rsidP="00AD7D1E">
            <w:r>
              <w:t>1</w:t>
            </w:r>
          </w:p>
        </w:tc>
        <w:tc>
          <w:tcPr>
            <w:tcW w:w="2057" w:type="pct"/>
          </w:tcPr>
          <w:p w:rsidR="00AD7D1E" w:rsidRDefault="00AD7D1E" w:rsidP="00AD7D1E">
            <w:proofErr w:type="spellStart"/>
            <w:r>
              <w:t>Jamabandi</w:t>
            </w:r>
            <w:proofErr w:type="spellEnd"/>
            <w:r>
              <w:t xml:space="preserve"> </w:t>
            </w:r>
          </w:p>
        </w:tc>
        <w:tc>
          <w:tcPr>
            <w:tcW w:w="1250" w:type="pct"/>
          </w:tcPr>
          <w:p w:rsidR="00AD7D1E" w:rsidRDefault="00AD7D1E" w:rsidP="00AD7D1E">
            <w:r>
              <w:t>JAMADT</w:t>
            </w:r>
          </w:p>
        </w:tc>
        <w:tc>
          <w:tcPr>
            <w:tcW w:w="1250" w:type="pct"/>
          </w:tcPr>
          <w:p w:rsidR="00AD7D1E" w:rsidRDefault="00AD7D1E" w:rsidP="00AD7D1E">
            <w:r>
              <w:t>Photocopy</w:t>
            </w:r>
          </w:p>
        </w:tc>
      </w:tr>
      <w:tr w:rsidR="00AD7D1E" w:rsidTr="00D53AF7">
        <w:tc>
          <w:tcPr>
            <w:tcW w:w="442" w:type="pct"/>
          </w:tcPr>
          <w:p w:rsidR="00AD7D1E" w:rsidRDefault="00AD7D1E" w:rsidP="00AD7D1E">
            <w:r>
              <w:t>2</w:t>
            </w:r>
          </w:p>
        </w:tc>
        <w:tc>
          <w:tcPr>
            <w:tcW w:w="2057" w:type="pct"/>
          </w:tcPr>
          <w:p w:rsidR="00AD7D1E" w:rsidRDefault="00AD7D1E" w:rsidP="00AD7D1E">
            <w:proofErr w:type="spellStart"/>
            <w:r>
              <w:t>Girdawari</w:t>
            </w:r>
            <w:proofErr w:type="spellEnd"/>
            <w:r>
              <w:t xml:space="preserve"> </w:t>
            </w:r>
          </w:p>
        </w:tc>
        <w:tc>
          <w:tcPr>
            <w:tcW w:w="1250" w:type="pct"/>
          </w:tcPr>
          <w:p w:rsidR="00AD7D1E" w:rsidRDefault="001B1FA7" w:rsidP="00AD7D1E">
            <w:r w:rsidRPr="001B1FA7">
              <w:t>GIRDDT</w:t>
            </w:r>
          </w:p>
        </w:tc>
        <w:tc>
          <w:tcPr>
            <w:tcW w:w="1250" w:type="pct"/>
          </w:tcPr>
          <w:p w:rsidR="00AD7D1E" w:rsidRDefault="00AD7D1E" w:rsidP="00AD7D1E">
            <w:r>
              <w:t>Photocopy</w:t>
            </w:r>
          </w:p>
        </w:tc>
      </w:tr>
      <w:tr w:rsidR="00AD7D1E" w:rsidTr="00D53AF7">
        <w:tc>
          <w:tcPr>
            <w:tcW w:w="442" w:type="pct"/>
          </w:tcPr>
          <w:p w:rsidR="00AD7D1E" w:rsidRDefault="00AD7D1E" w:rsidP="00AD7D1E">
            <w:r>
              <w:t>3</w:t>
            </w:r>
          </w:p>
        </w:tc>
        <w:tc>
          <w:tcPr>
            <w:tcW w:w="2057" w:type="pct"/>
          </w:tcPr>
          <w:p w:rsidR="00AD7D1E" w:rsidRDefault="00AD7D1E" w:rsidP="00AD7D1E">
            <w:proofErr w:type="spellStart"/>
            <w:r>
              <w:t>Tehsildar</w:t>
            </w:r>
            <w:proofErr w:type="spellEnd"/>
            <w:r>
              <w:t xml:space="preserve"> / Land Certificate</w:t>
            </w:r>
          </w:p>
        </w:tc>
        <w:tc>
          <w:tcPr>
            <w:tcW w:w="1250" w:type="pct"/>
          </w:tcPr>
          <w:p w:rsidR="00AD7D1E" w:rsidRDefault="00AD7D1E" w:rsidP="00AD7D1E">
            <w:r>
              <w:t>T.L.D.A.T.E</w:t>
            </w:r>
          </w:p>
        </w:tc>
        <w:tc>
          <w:tcPr>
            <w:tcW w:w="1250" w:type="pct"/>
          </w:tcPr>
          <w:p w:rsidR="00AD7D1E" w:rsidRDefault="00AD7D1E" w:rsidP="00AD7D1E">
            <w:r>
              <w:t>Photocopy</w:t>
            </w:r>
          </w:p>
        </w:tc>
      </w:tr>
    </w:tbl>
    <w:p w:rsidR="00AD7D1E" w:rsidRDefault="00AD7D1E" w:rsidP="00AD7D1E">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AD7D1E" w:rsidTr="00DA33D8">
        <w:tc>
          <w:tcPr>
            <w:tcW w:w="9652" w:type="dxa"/>
          </w:tcPr>
          <w:p w:rsidR="00AD7D1E" w:rsidRPr="00397F5E" w:rsidRDefault="00AD7D1E" w:rsidP="00AD7D1E">
            <w:pPr>
              <w:rPr>
                <w:b/>
              </w:rPr>
            </w:pPr>
            <w:r>
              <w:rPr>
                <w:b/>
              </w:rPr>
              <w:t xml:space="preserve">B.   </w:t>
            </w:r>
            <w:r w:rsidRPr="00397F5E">
              <w:rPr>
                <w:b/>
              </w:rPr>
              <w:t>Documents Required for Security Creation:</w:t>
            </w:r>
          </w:p>
          <w:p w:rsidR="00AD7D1E" w:rsidRDefault="00AD7D1E" w:rsidP="00AD7D1E">
            <w:pPr>
              <w:spacing w:line="276" w:lineRule="auto"/>
            </w:pPr>
            <w:r w:rsidRPr="00795839">
              <w:t>In my opinion, the following documents are to be taken for creation of security with ICICI Bank Limited.</w:t>
            </w:r>
          </w:p>
        </w:tc>
      </w:tr>
    </w:tbl>
    <w:p w:rsidR="00AD7D1E" w:rsidRDefault="00AD7D1E" w:rsidP="00AD7D1E">
      <w:pPr>
        <w:spacing w:line="276" w:lineRule="auto"/>
      </w:pPr>
    </w:p>
    <w:tbl>
      <w:tblPr>
        <w:tblStyle w:val="TableGrid"/>
        <w:tblW w:w="5000" w:type="pct"/>
        <w:tblLook w:val="04A0" w:firstRow="1" w:lastRow="0" w:firstColumn="1" w:lastColumn="0" w:noHBand="0" w:noVBand="1"/>
      </w:tblPr>
      <w:tblGrid>
        <w:gridCol w:w="853"/>
        <w:gridCol w:w="3973"/>
        <w:gridCol w:w="2413"/>
        <w:gridCol w:w="2413"/>
      </w:tblGrid>
      <w:tr w:rsidR="00AD7D1E" w:rsidTr="00D53AF7">
        <w:tc>
          <w:tcPr>
            <w:tcW w:w="442" w:type="pct"/>
          </w:tcPr>
          <w:p w:rsidR="00AD7D1E" w:rsidRDefault="00AD7D1E" w:rsidP="00D53AF7">
            <w:r>
              <w:t>S</w:t>
            </w:r>
            <w:r w:rsidR="003D201A">
              <w:t>.N</w:t>
            </w:r>
          </w:p>
        </w:tc>
        <w:tc>
          <w:tcPr>
            <w:tcW w:w="2058" w:type="pct"/>
          </w:tcPr>
          <w:p w:rsidR="00AD7D1E" w:rsidRDefault="00AD7D1E" w:rsidP="00D53AF7">
            <w:r>
              <w:t>Document</w:t>
            </w:r>
          </w:p>
        </w:tc>
        <w:tc>
          <w:tcPr>
            <w:tcW w:w="1250" w:type="pct"/>
          </w:tcPr>
          <w:p w:rsidR="00AD7D1E" w:rsidRDefault="00AD7D1E" w:rsidP="00D53AF7">
            <w:r>
              <w:t>Execution Date</w:t>
            </w:r>
          </w:p>
        </w:tc>
        <w:tc>
          <w:tcPr>
            <w:tcW w:w="1250" w:type="pct"/>
          </w:tcPr>
          <w:p w:rsidR="00AD7D1E" w:rsidRDefault="00AD7D1E" w:rsidP="00D53AF7">
            <w:r>
              <w:t>Original / Attested / Copy / Photocopy / Duplicate</w:t>
            </w:r>
          </w:p>
        </w:tc>
      </w:tr>
      <w:tr w:rsidR="003D201A" w:rsidTr="00D53AF7">
        <w:tc>
          <w:tcPr>
            <w:tcW w:w="442" w:type="pct"/>
          </w:tcPr>
          <w:p w:rsidR="003D201A" w:rsidRDefault="003D201A" w:rsidP="00D53AF7">
            <w:r>
              <w:t>1</w:t>
            </w:r>
          </w:p>
        </w:tc>
        <w:tc>
          <w:tcPr>
            <w:tcW w:w="2058" w:type="pct"/>
          </w:tcPr>
          <w:p w:rsidR="003D201A" w:rsidRDefault="003D201A" w:rsidP="00E3105B">
            <w:proofErr w:type="spellStart"/>
            <w:r>
              <w:t>Jamabandi</w:t>
            </w:r>
            <w:proofErr w:type="spellEnd"/>
            <w:r>
              <w:t xml:space="preserve"> </w:t>
            </w:r>
          </w:p>
        </w:tc>
        <w:tc>
          <w:tcPr>
            <w:tcW w:w="1250" w:type="pct"/>
          </w:tcPr>
          <w:p w:rsidR="003D201A" w:rsidRDefault="003D201A" w:rsidP="00E3105B">
            <w:r>
              <w:t>JAMADT</w:t>
            </w:r>
          </w:p>
        </w:tc>
        <w:tc>
          <w:tcPr>
            <w:tcW w:w="1250" w:type="pct"/>
          </w:tcPr>
          <w:p w:rsidR="003D201A" w:rsidRDefault="003D201A" w:rsidP="00D53AF7">
            <w:r>
              <w:t>Attested Copy</w:t>
            </w:r>
          </w:p>
        </w:tc>
      </w:tr>
      <w:tr w:rsidR="003D201A" w:rsidTr="00D53AF7">
        <w:tc>
          <w:tcPr>
            <w:tcW w:w="442" w:type="pct"/>
          </w:tcPr>
          <w:p w:rsidR="003D201A" w:rsidRDefault="003D201A" w:rsidP="00D53AF7">
            <w:r>
              <w:t>2</w:t>
            </w:r>
          </w:p>
        </w:tc>
        <w:tc>
          <w:tcPr>
            <w:tcW w:w="2058" w:type="pct"/>
          </w:tcPr>
          <w:p w:rsidR="003D201A" w:rsidRDefault="003D201A" w:rsidP="00E3105B">
            <w:proofErr w:type="spellStart"/>
            <w:r>
              <w:t>Girdawari</w:t>
            </w:r>
            <w:proofErr w:type="spellEnd"/>
            <w:r>
              <w:t xml:space="preserve"> </w:t>
            </w:r>
          </w:p>
        </w:tc>
        <w:tc>
          <w:tcPr>
            <w:tcW w:w="1250" w:type="pct"/>
          </w:tcPr>
          <w:p w:rsidR="003D201A" w:rsidRDefault="001B1FA7" w:rsidP="00E3105B">
            <w:r w:rsidRPr="001B1FA7">
              <w:t>GIRDDT</w:t>
            </w:r>
          </w:p>
        </w:tc>
        <w:tc>
          <w:tcPr>
            <w:tcW w:w="1250" w:type="pct"/>
          </w:tcPr>
          <w:p w:rsidR="003D201A" w:rsidRDefault="003D201A" w:rsidP="00D53AF7">
            <w:r>
              <w:t>Attested Copy</w:t>
            </w:r>
          </w:p>
        </w:tc>
      </w:tr>
      <w:tr w:rsidR="003D201A" w:rsidTr="00D53AF7">
        <w:tc>
          <w:tcPr>
            <w:tcW w:w="442" w:type="pct"/>
          </w:tcPr>
          <w:p w:rsidR="003D201A" w:rsidRDefault="003D201A" w:rsidP="00D53AF7">
            <w:r>
              <w:t>3</w:t>
            </w:r>
          </w:p>
        </w:tc>
        <w:tc>
          <w:tcPr>
            <w:tcW w:w="2058" w:type="pct"/>
          </w:tcPr>
          <w:p w:rsidR="003D201A" w:rsidRDefault="003D201A" w:rsidP="00E3105B">
            <w:proofErr w:type="spellStart"/>
            <w:r>
              <w:t>Tehsildar</w:t>
            </w:r>
            <w:proofErr w:type="spellEnd"/>
            <w:r>
              <w:t xml:space="preserve"> / Land Certificate</w:t>
            </w:r>
          </w:p>
        </w:tc>
        <w:tc>
          <w:tcPr>
            <w:tcW w:w="1250" w:type="pct"/>
          </w:tcPr>
          <w:p w:rsidR="003D201A" w:rsidRDefault="003D201A" w:rsidP="00E3105B">
            <w:r>
              <w:t>T.L.D.A.T.E</w:t>
            </w:r>
          </w:p>
        </w:tc>
        <w:tc>
          <w:tcPr>
            <w:tcW w:w="1250" w:type="pct"/>
          </w:tcPr>
          <w:p w:rsidR="003D201A" w:rsidRDefault="003D201A" w:rsidP="00D53AF7">
            <w:r>
              <w:t>Original</w:t>
            </w:r>
          </w:p>
        </w:tc>
      </w:tr>
      <w:tr w:rsidR="003D201A" w:rsidTr="00E310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0" w:type="pct"/>
            <w:gridSpan w:val="4"/>
          </w:tcPr>
          <w:p w:rsidR="003D201A" w:rsidRDefault="003D201A" w:rsidP="00E3105B">
            <w:pPr>
              <w:jc w:val="both"/>
              <w:rPr>
                <w:lang w:val="en-I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36"/>
            </w:tblGrid>
            <w:tr w:rsidR="003D201A" w:rsidTr="00E3105B">
              <w:tc>
                <w:tcPr>
                  <w:tcW w:w="5000" w:type="pct"/>
                </w:tcPr>
                <w:p w:rsidR="003D201A" w:rsidRPr="00AB64EA" w:rsidRDefault="003D201A" w:rsidP="00E3105B">
                  <w:pPr>
                    <w:rPr>
                      <w:b/>
                      <w:sz w:val="26"/>
                      <w:szCs w:val="52"/>
                      <w:u w:val="single"/>
                      <w:lang w:val="en-IN"/>
                    </w:rPr>
                  </w:pPr>
                  <w:r w:rsidRPr="00AB64EA">
                    <w:rPr>
                      <w:b/>
                      <w:sz w:val="26"/>
                      <w:szCs w:val="52"/>
                      <w:u w:val="single"/>
                      <w:lang w:val="en-IN"/>
                    </w:rPr>
                    <w:t xml:space="preserve">Schedule </w:t>
                  </w:r>
                  <w:proofErr w:type="spellStart"/>
                  <w:r w:rsidRPr="00AB64EA">
                    <w:rPr>
                      <w:b/>
                      <w:sz w:val="26"/>
                      <w:szCs w:val="52"/>
                      <w:u w:val="single"/>
                      <w:lang w:val="en-IN"/>
                    </w:rPr>
                    <w:t>I</w:t>
                  </w:r>
                  <w:r w:rsidRPr="00AB64EA">
                    <w:rPr>
                      <w:b/>
                      <w:sz w:val="26"/>
                      <w:szCs w:val="52"/>
                      <w:u w:val="single"/>
                      <w:vertAlign w:val="superscript"/>
                      <w:lang w:val="en-IN"/>
                    </w:rPr>
                    <w:t>st</w:t>
                  </w:r>
                  <w:proofErr w:type="spellEnd"/>
                </w:p>
                <w:p w:rsidR="003D201A" w:rsidRDefault="003D201A" w:rsidP="00E3105B">
                  <w:pPr>
                    <w:jc w:val="both"/>
                    <w:rPr>
                      <w:lang w:val="en-IN"/>
                    </w:rPr>
                  </w:pPr>
                  <w:r w:rsidRPr="002F4ADB">
                    <w:rPr>
                      <w:lang w:val="en-IN"/>
                    </w:rPr>
                    <w:t>Particulars of Immovable properties.</w:t>
                  </w:r>
                </w:p>
              </w:tc>
            </w:tr>
          </w:tbl>
          <w:p w:rsidR="003D201A" w:rsidRDefault="003D201A" w:rsidP="00E3105B">
            <w:pPr>
              <w:jc w:val="both"/>
              <w:rPr>
                <w:lang w:val="en-IN"/>
              </w:rPr>
            </w:pPr>
          </w:p>
        </w:tc>
      </w:tr>
    </w:tbl>
    <w:p w:rsidR="003D201A" w:rsidRPr="002F4ADB" w:rsidRDefault="003D201A" w:rsidP="003D201A">
      <w:pPr>
        <w:rPr>
          <w:lang w:val="en-I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1496"/>
        <w:gridCol w:w="1730"/>
        <w:gridCol w:w="2083"/>
        <w:gridCol w:w="3597"/>
      </w:tblGrid>
      <w:tr w:rsidR="003D201A" w:rsidRPr="002F4ADB" w:rsidTr="00E3105B">
        <w:trPr>
          <w:jc w:val="center"/>
        </w:trPr>
        <w:tc>
          <w:tcPr>
            <w:tcW w:w="386" w:type="pct"/>
            <w:vMerge w:val="restart"/>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r w:rsidRPr="002F4ADB">
              <w:rPr>
                <w:lang w:val="en-IN"/>
              </w:rPr>
              <w:t>S. No</w:t>
            </w:r>
          </w:p>
        </w:tc>
        <w:tc>
          <w:tcPr>
            <w:tcW w:w="775" w:type="pct"/>
            <w:vMerge w:val="restart"/>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r w:rsidRPr="002F4ADB">
              <w:rPr>
                <w:lang w:val="en-IN"/>
              </w:rPr>
              <w:t>Survey No.</w:t>
            </w:r>
          </w:p>
        </w:tc>
        <w:tc>
          <w:tcPr>
            <w:tcW w:w="1098" w:type="pct"/>
            <w:gridSpan w:val="2"/>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r w:rsidRPr="002F4ADB">
              <w:rPr>
                <w:lang w:val="en-IN"/>
              </w:rPr>
              <w:t>Area</w:t>
            </w:r>
          </w:p>
        </w:tc>
        <w:tc>
          <w:tcPr>
            <w:tcW w:w="2741" w:type="pct"/>
            <w:vMerge w:val="restart"/>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r w:rsidRPr="002F4ADB">
              <w:rPr>
                <w:lang w:val="en-IN"/>
              </w:rPr>
              <w:t>Brief description of the property such as location boundaries etc.</w:t>
            </w:r>
          </w:p>
        </w:tc>
      </w:tr>
      <w:tr w:rsidR="003D201A" w:rsidRPr="002F4ADB" w:rsidTr="00E3105B">
        <w:trPr>
          <w:jc w:val="center"/>
        </w:trPr>
        <w:tc>
          <w:tcPr>
            <w:tcW w:w="386" w:type="pct"/>
            <w:vMerge/>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p>
        </w:tc>
        <w:tc>
          <w:tcPr>
            <w:tcW w:w="775" w:type="pct"/>
            <w:vMerge/>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p>
        </w:tc>
        <w:tc>
          <w:tcPr>
            <w:tcW w:w="511" w:type="pct"/>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proofErr w:type="spellStart"/>
            <w:r w:rsidRPr="002F4ADB">
              <w:rPr>
                <w:lang w:val="en-IN"/>
              </w:rPr>
              <w:t>Bigha</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proofErr w:type="spellStart"/>
            <w:r w:rsidRPr="002F4ADB">
              <w:rPr>
                <w:lang w:val="en-IN"/>
              </w:rPr>
              <w:t>Biswa</w:t>
            </w:r>
            <w:proofErr w:type="spellEnd"/>
          </w:p>
        </w:tc>
        <w:tc>
          <w:tcPr>
            <w:tcW w:w="2741" w:type="pct"/>
            <w:vMerge/>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p>
        </w:tc>
      </w:tr>
      <w:tr w:rsidR="003D201A" w:rsidRPr="002F4ADB" w:rsidTr="00E3105B">
        <w:trPr>
          <w:trHeight w:val="577"/>
          <w:jc w:val="center"/>
        </w:trPr>
        <w:tc>
          <w:tcPr>
            <w:tcW w:w="386" w:type="pct"/>
            <w:tcBorders>
              <w:top w:val="single" w:sz="4" w:space="0" w:color="auto"/>
              <w:left w:val="single" w:sz="4" w:space="0" w:color="auto"/>
              <w:bottom w:val="single" w:sz="4" w:space="0" w:color="auto"/>
              <w:right w:val="single" w:sz="4" w:space="0" w:color="auto"/>
            </w:tcBorders>
          </w:tcPr>
          <w:p w:rsidR="003D201A" w:rsidRPr="002F4ADB" w:rsidRDefault="003D201A" w:rsidP="00E3105B">
            <w:pPr>
              <w:jc w:val="center"/>
              <w:rPr>
                <w:lang w:val="en-IN"/>
              </w:rPr>
            </w:pPr>
            <w:r w:rsidRPr="002F4ADB">
              <w:rPr>
                <w:lang w:val="en-IN"/>
              </w:rPr>
              <w:t>S.NO</w:t>
            </w:r>
          </w:p>
        </w:tc>
        <w:tc>
          <w:tcPr>
            <w:tcW w:w="775" w:type="pct"/>
            <w:tcBorders>
              <w:top w:val="single" w:sz="4" w:space="0" w:color="auto"/>
              <w:left w:val="single" w:sz="4" w:space="0" w:color="auto"/>
              <w:bottom w:val="single" w:sz="4" w:space="0" w:color="auto"/>
              <w:right w:val="single" w:sz="4" w:space="0" w:color="auto"/>
            </w:tcBorders>
          </w:tcPr>
          <w:p w:rsidR="003D201A" w:rsidRPr="002F4ADB" w:rsidRDefault="003D201A" w:rsidP="00E3105B">
            <w:pPr>
              <w:jc w:val="center"/>
              <w:rPr>
                <w:lang w:val="en-IN"/>
              </w:rPr>
            </w:pPr>
            <w:r w:rsidRPr="002F4ADB">
              <w:rPr>
                <w:lang w:val="en-IN"/>
              </w:rPr>
              <w:t>SURVEYNO</w:t>
            </w:r>
          </w:p>
        </w:tc>
        <w:tc>
          <w:tcPr>
            <w:tcW w:w="511" w:type="pct"/>
            <w:tcBorders>
              <w:top w:val="single" w:sz="4" w:space="0" w:color="auto"/>
              <w:left w:val="single" w:sz="4" w:space="0" w:color="auto"/>
              <w:bottom w:val="single" w:sz="4" w:space="0" w:color="auto"/>
              <w:right w:val="single" w:sz="4" w:space="0" w:color="auto"/>
            </w:tcBorders>
          </w:tcPr>
          <w:p w:rsidR="003D201A" w:rsidRPr="002F4ADB" w:rsidRDefault="003D201A" w:rsidP="00E3105B">
            <w:pPr>
              <w:jc w:val="center"/>
              <w:rPr>
                <w:lang w:val="en-IN"/>
              </w:rPr>
            </w:pPr>
            <w:r w:rsidRPr="002F4ADB">
              <w:rPr>
                <w:lang w:val="en-IN"/>
              </w:rPr>
              <w:t>BIGHA</w:t>
            </w:r>
          </w:p>
        </w:tc>
        <w:tc>
          <w:tcPr>
            <w:tcW w:w="587" w:type="pct"/>
            <w:tcBorders>
              <w:top w:val="single" w:sz="4" w:space="0" w:color="auto"/>
              <w:left w:val="single" w:sz="4" w:space="0" w:color="auto"/>
              <w:bottom w:val="single" w:sz="4" w:space="0" w:color="auto"/>
              <w:right w:val="single" w:sz="4" w:space="0" w:color="auto"/>
            </w:tcBorders>
          </w:tcPr>
          <w:p w:rsidR="003D201A" w:rsidRPr="002F4ADB" w:rsidRDefault="003D201A" w:rsidP="00E3105B">
            <w:pPr>
              <w:jc w:val="center"/>
              <w:rPr>
                <w:lang w:val="en-IN"/>
              </w:rPr>
            </w:pPr>
            <w:r w:rsidRPr="002F4ADB">
              <w:rPr>
                <w:lang w:val="en-IN"/>
              </w:rPr>
              <w:t>BISHWAH</w:t>
            </w:r>
          </w:p>
        </w:tc>
        <w:tc>
          <w:tcPr>
            <w:tcW w:w="2741" w:type="pct"/>
            <w:tcBorders>
              <w:top w:val="single" w:sz="4" w:space="0" w:color="auto"/>
              <w:left w:val="single" w:sz="4" w:space="0" w:color="auto"/>
              <w:bottom w:val="single" w:sz="4" w:space="0" w:color="auto"/>
              <w:right w:val="single" w:sz="4" w:space="0" w:color="auto"/>
            </w:tcBorders>
          </w:tcPr>
          <w:p w:rsidR="003D201A" w:rsidRPr="002F4ADB" w:rsidRDefault="003D201A" w:rsidP="00E3105B">
            <w:pPr>
              <w:jc w:val="center"/>
              <w:rPr>
                <w:lang w:val="en-IN"/>
              </w:rPr>
            </w:pPr>
            <w:r w:rsidRPr="002F4ADB">
              <w:rPr>
                <w:lang w:val="en-IN"/>
              </w:rPr>
              <w:t>EXCLUSIVE/SHARELANDTYPE land situated at</w:t>
            </w:r>
            <w:r w:rsidRPr="002F4ADB">
              <w:rPr>
                <w:b/>
                <w:lang w:val="en-IN"/>
              </w:rPr>
              <w:t xml:space="preserve"> PADDRESS</w:t>
            </w:r>
          </w:p>
        </w:tc>
      </w:tr>
      <w:tr w:rsidR="003D201A" w:rsidRPr="002F4ADB" w:rsidTr="00E3105B">
        <w:trPr>
          <w:trHeight w:val="314"/>
          <w:jc w:val="center"/>
        </w:trPr>
        <w:tc>
          <w:tcPr>
            <w:tcW w:w="386" w:type="pct"/>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p>
        </w:tc>
        <w:tc>
          <w:tcPr>
            <w:tcW w:w="775" w:type="pct"/>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r w:rsidRPr="002F4ADB">
              <w:rPr>
                <w:lang w:val="en-IN"/>
              </w:rPr>
              <w:t>Total</w:t>
            </w:r>
          </w:p>
        </w:tc>
        <w:tc>
          <w:tcPr>
            <w:tcW w:w="511" w:type="pct"/>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r w:rsidRPr="002F4ADB">
              <w:rPr>
                <w:lang w:val="en-IN"/>
              </w:rPr>
              <w:t>TOTALBIGHA</w:t>
            </w:r>
          </w:p>
        </w:tc>
        <w:tc>
          <w:tcPr>
            <w:tcW w:w="587" w:type="pct"/>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r w:rsidRPr="002F4ADB">
              <w:rPr>
                <w:lang w:val="en-IN"/>
              </w:rPr>
              <w:t>TOTALBISHWAH</w:t>
            </w:r>
          </w:p>
        </w:tc>
        <w:tc>
          <w:tcPr>
            <w:tcW w:w="2741" w:type="pct"/>
            <w:tcBorders>
              <w:top w:val="single" w:sz="4" w:space="0" w:color="auto"/>
              <w:left w:val="single" w:sz="4" w:space="0" w:color="auto"/>
              <w:bottom w:val="single" w:sz="4" w:space="0" w:color="auto"/>
              <w:right w:val="single" w:sz="4" w:space="0" w:color="auto"/>
            </w:tcBorders>
            <w:vAlign w:val="center"/>
          </w:tcPr>
          <w:p w:rsidR="003D201A" w:rsidRPr="002F4ADB" w:rsidRDefault="003D201A" w:rsidP="00E3105B">
            <w:pPr>
              <w:jc w:val="center"/>
              <w:rPr>
                <w:lang w:val="en-IN"/>
              </w:rPr>
            </w:pPr>
            <w:r w:rsidRPr="002F4ADB">
              <w:rPr>
                <w:lang w:val="en-IN"/>
              </w:rPr>
              <w:t>SHARECALCULATED</w:t>
            </w:r>
          </w:p>
        </w:tc>
      </w:tr>
    </w:tbl>
    <w:p w:rsidR="003D201A" w:rsidRDefault="003D201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401388" w:rsidTr="00673C29">
        <w:tc>
          <w:tcPr>
            <w:tcW w:w="9652" w:type="dxa"/>
          </w:tcPr>
          <w:p w:rsidR="00401388" w:rsidRPr="00904CC2" w:rsidRDefault="00401388" w:rsidP="00673C29">
            <w:pPr>
              <w:jc w:val="both"/>
            </w:pPr>
            <w:r w:rsidRPr="00904CC2">
              <w:t>Remarks (if any):</w:t>
            </w:r>
            <w:r>
              <w:t>-</w:t>
            </w:r>
          </w:p>
          <w:p w:rsidR="00401388" w:rsidRDefault="00401388" w:rsidP="00673C29">
            <w:pPr>
              <w:jc w:val="both"/>
            </w:pPr>
            <w:r w:rsidRPr="00904CC2">
              <w:t xml:space="preserve">As per the documents furnished to me, I am of the opinion that the title to the aforesaid properties is clear and marketable and can be considered acceptable security for creation of Equitable / Registered Mortgage in </w:t>
            </w:r>
            <w:proofErr w:type="spellStart"/>
            <w:r w:rsidRPr="00904CC2">
              <w:t>favour</w:t>
            </w:r>
            <w:proofErr w:type="spellEnd"/>
            <w:r w:rsidRPr="00904CC2">
              <w:t xml:space="preserve"> of ICICI Bank Ltd.</w:t>
            </w:r>
          </w:p>
        </w:tc>
      </w:tr>
    </w:tbl>
    <w:p w:rsidR="00401388" w:rsidRDefault="00401388" w:rsidP="00401388"/>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401388" w:rsidTr="00673C29">
        <w:tc>
          <w:tcPr>
            <w:tcW w:w="2500" w:type="pct"/>
          </w:tcPr>
          <w:p w:rsidR="00401388" w:rsidRDefault="00401388" w:rsidP="00673C29">
            <w:pPr>
              <w:rPr>
                <w:sz w:val="28"/>
              </w:rPr>
            </w:pPr>
            <w:r w:rsidRPr="002F4ADB">
              <w:t xml:space="preserve">Date :- </w:t>
            </w:r>
            <w:r>
              <w:t>DATE</w:t>
            </w:r>
          </w:p>
        </w:tc>
        <w:tc>
          <w:tcPr>
            <w:tcW w:w="2500" w:type="pct"/>
          </w:tcPr>
          <w:p w:rsidR="00401388" w:rsidRDefault="00401388" w:rsidP="00673C29">
            <w:pPr>
              <w:rPr>
                <w:sz w:val="28"/>
              </w:rPr>
            </w:pPr>
          </w:p>
        </w:tc>
      </w:tr>
      <w:tr w:rsidR="00401388" w:rsidTr="00673C29">
        <w:tc>
          <w:tcPr>
            <w:tcW w:w="2500" w:type="pct"/>
          </w:tcPr>
          <w:p w:rsidR="00401388" w:rsidRDefault="00401388" w:rsidP="00673C29">
            <w:pPr>
              <w:rPr>
                <w:sz w:val="28"/>
              </w:rPr>
            </w:pPr>
            <w:r w:rsidRPr="004E034F">
              <w:t xml:space="preserve">Place :- </w:t>
            </w:r>
            <w:proofErr w:type="spellStart"/>
            <w:r w:rsidRPr="004E034F">
              <w:t>Osian</w:t>
            </w:r>
            <w:proofErr w:type="spellEnd"/>
            <w:r>
              <w:t xml:space="preserve">                                                                                          </w:t>
            </w:r>
          </w:p>
        </w:tc>
        <w:tc>
          <w:tcPr>
            <w:tcW w:w="2500" w:type="pct"/>
          </w:tcPr>
          <w:p w:rsidR="00401388" w:rsidRPr="00CF7D29" w:rsidRDefault="00401388" w:rsidP="00673C29">
            <w:pPr>
              <w:jc w:val="right"/>
              <w:rPr>
                <w:b/>
                <w:sz w:val="22"/>
              </w:rPr>
            </w:pPr>
            <w:r w:rsidRPr="002F4ADB">
              <w:t>Yours faithfully</w:t>
            </w:r>
            <w:r>
              <w:rPr>
                <w:b/>
              </w:rPr>
              <w:t xml:space="preserve"> </w:t>
            </w:r>
          </w:p>
        </w:tc>
      </w:tr>
    </w:tbl>
    <w:p w:rsidR="00401388" w:rsidRDefault="00401388"/>
    <w:p w:rsidR="006E18FA" w:rsidRDefault="006E18FA">
      <w:pPr>
        <w:spacing w:after="200" w:line="276" w:lineRule="auto"/>
      </w:pPr>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CE31E7" w:rsidTr="00B32F68">
        <w:tc>
          <w:tcPr>
            <w:tcW w:w="5000" w:type="pct"/>
            <w:gridSpan w:val="4"/>
          </w:tcPr>
          <w:p w:rsidR="00CE31E7" w:rsidRDefault="00CE31E7" w:rsidP="00B32F68">
            <w:pPr>
              <w:jc w:val="center"/>
            </w:pPr>
            <w:r w:rsidRPr="008C7864">
              <w:lastRenderedPageBreak/>
              <w:t>|| Shree ||</w:t>
            </w:r>
          </w:p>
        </w:tc>
      </w:tr>
      <w:tr w:rsidR="00CE31E7" w:rsidTr="00B32F68">
        <w:tc>
          <w:tcPr>
            <w:tcW w:w="2039" w:type="pct"/>
          </w:tcPr>
          <w:p w:rsidR="00CE31E7" w:rsidRPr="001B1FA7" w:rsidRDefault="00CE31E7" w:rsidP="00B32F68">
            <w:pPr>
              <w:rPr>
                <w:sz w:val="38"/>
                <w:szCs w:val="38"/>
              </w:rPr>
            </w:pPr>
            <w:r w:rsidRPr="001B1FA7">
              <w:rPr>
                <w:b/>
                <w:sz w:val="38"/>
                <w:szCs w:val="38"/>
              </w:rPr>
              <w:t>ADVOCATENAME</w:t>
            </w:r>
          </w:p>
        </w:tc>
        <w:tc>
          <w:tcPr>
            <w:tcW w:w="1011" w:type="pct"/>
            <w:gridSpan w:val="2"/>
          </w:tcPr>
          <w:p w:rsidR="00CE31E7" w:rsidRDefault="00CE31E7" w:rsidP="00B32F68"/>
        </w:tc>
        <w:tc>
          <w:tcPr>
            <w:tcW w:w="1950" w:type="pct"/>
            <w:vAlign w:val="center"/>
          </w:tcPr>
          <w:p w:rsidR="00CE31E7" w:rsidRPr="008C7864" w:rsidRDefault="00CE31E7" w:rsidP="00B32F68">
            <w:pPr>
              <w:jc w:val="right"/>
              <w:rPr>
                <w:b/>
                <w:sz w:val="28"/>
              </w:rPr>
            </w:pPr>
            <w:r w:rsidRPr="008C7864">
              <w:rPr>
                <w:b/>
                <w:sz w:val="28"/>
              </w:rPr>
              <w:t>Office-Cum-Residence</w:t>
            </w:r>
            <w:r w:rsidRPr="008C7864">
              <w:rPr>
                <w:b/>
                <w:sz w:val="26"/>
                <w:szCs w:val="26"/>
              </w:rPr>
              <w:sym w:font="Webdings" w:char="F048"/>
            </w:r>
          </w:p>
        </w:tc>
      </w:tr>
      <w:tr w:rsidR="00CE31E7" w:rsidTr="00B32F68">
        <w:tc>
          <w:tcPr>
            <w:tcW w:w="2039" w:type="pct"/>
          </w:tcPr>
          <w:p w:rsidR="00CE31E7" w:rsidRDefault="00CE31E7" w:rsidP="00B32F68">
            <w:pPr>
              <w:jc w:val="right"/>
            </w:pPr>
            <w:r w:rsidRPr="0090188D">
              <w:rPr>
                <w:b/>
                <w:sz w:val="28"/>
              </w:rPr>
              <w:t>Advocate</w:t>
            </w:r>
          </w:p>
        </w:tc>
        <w:tc>
          <w:tcPr>
            <w:tcW w:w="1011" w:type="pct"/>
            <w:gridSpan w:val="2"/>
          </w:tcPr>
          <w:p w:rsidR="00CE31E7" w:rsidRDefault="00CE31E7" w:rsidP="00B32F68"/>
        </w:tc>
        <w:tc>
          <w:tcPr>
            <w:tcW w:w="1950" w:type="pct"/>
            <w:vAlign w:val="center"/>
          </w:tcPr>
          <w:p w:rsidR="00CE31E7" w:rsidRDefault="00CE31E7" w:rsidP="00B32F68">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CE31E7" w:rsidTr="00B32F68">
        <w:tc>
          <w:tcPr>
            <w:tcW w:w="2039" w:type="pct"/>
          </w:tcPr>
          <w:p w:rsidR="00CE31E7" w:rsidRDefault="00CE31E7" w:rsidP="00B32F68"/>
        </w:tc>
        <w:tc>
          <w:tcPr>
            <w:tcW w:w="1011" w:type="pct"/>
            <w:gridSpan w:val="2"/>
          </w:tcPr>
          <w:p w:rsidR="00CE31E7" w:rsidRDefault="00CE31E7" w:rsidP="00B32F68"/>
        </w:tc>
        <w:tc>
          <w:tcPr>
            <w:tcW w:w="1950" w:type="pct"/>
            <w:vAlign w:val="center"/>
          </w:tcPr>
          <w:p w:rsidR="00CE31E7" w:rsidRDefault="00CE31E7" w:rsidP="00B32F68">
            <w:pPr>
              <w:jc w:val="right"/>
            </w:pPr>
            <w:r w:rsidRPr="008C7864">
              <w:rPr>
                <w:b/>
                <w:sz w:val="28"/>
              </w:rPr>
              <w:t>District- Jodhpur</w:t>
            </w:r>
          </w:p>
        </w:tc>
      </w:tr>
      <w:tr w:rsidR="00CE31E7" w:rsidTr="00B32F68">
        <w:tc>
          <w:tcPr>
            <w:tcW w:w="2039" w:type="pct"/>
            <w:tcBorders>
              <w:bottom w:val="single" w:sz="4" w:space="0" w:color="auto"/>
            </w:tcBorders>
          </w:tcPr>
          <w:p w:rsidR="00CE31E7" w:rsidRDefault="00CE31E7" w:rsidP="00B32F68"/>
        </w:tc>
        <w:tc>
          <w:tcPr>
            <w:tcW w:w="1011" w:type="pct"/>
            <w:gridSpan w:val="2"/>
            <w:tcBorders>
              <w:bottom w:val="single" w:sz="4" w:space="0" w:color="auto"/>
            </w:tcBorders>
          </w:tcPr>
          <w:p w:rsidR="00CE31E7" w:rsidRDefault="00CE31E7" w:rsidP="00B32F68"/>
        </w:tc>
        <w:tc>
          <w:tcPr>
            <w:tcW w:w="1950" w:type="pct"/>
            <w:tcBorders>
              <w:bottom w:val="single" w:sz="4" w:space="0" w:color="auto"/>
            </w:tcBorders>
            <w:vAlign w:val="center"/>
          </w:tcPr>
          <w:p w:rsidR="00CE31E7" w:rsidRPr="008C7864" w:rsidRDefault="00CE31E7" w:rsidP="00B32F68">
            <w:pPr>
              <w:jc w:val="right"/>
              <w:rPr>
                <w:b/>
                <w:sz w:val="28"/>
              </w:rPr>
            </w:pPr>
            <w:r w:rsidRPr="008C7864">
              <w:rPr>
                <w:b/>
                <w:sz w:val="26"/>
                <w:szCs w:val="26"/>
              </w:rPr>
              <w:sym w:font="Webdings" w:char="F0C8"/>
            </w:r>
            <w:r w:rsidRPr="008C7864">
              <w:rPr>
                <w:b/>
                <w:sz w:val="28"/>
              </w:rPr>
              <w:t>Mob- MNO</w:t>
            </w:r>
          </w:p>
        </w:tc>
      </w:tr>
      <w:tr w:rsidR="00CE31E7" w:rsidTr="00B32F68">
        <w:tc>
          <w:tcPr>
            <w:tcW w:w="5000" w:type="pct"/>
            <w:gridSpan w:val="4"/>
            <w:tcBorders>
              <w:top w:val="single" w:sz="4" w:space="0" w:color="auto"/>
              <w:bottom w:val="single" w:sz="4" w:space="0" w:color="auto"/>
            </w:tcBorders>
          </w:tcPr>
          <w:p w:rsidR="00CE31E7" w:rsidRPr="0090188D" w:rsidRDefault="00CE31E7" w:rsidP="00B32F68">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CE31E7" w:rsidTr="00B32F68">
        <w:tc>
          <w:tcPr>
            <w:tcW w:w="2206" w:type="pct"/>
            <w:gridSpan w:val="2"/>
            <w:tcBorders>
              <w:top w:val="single" w:sz="4" w:space="0" w:color="auto"/>
            </w:tcBorders>
          </w:tcPr>
          <w:p w:rsidR="00CE31E7" w:rsidRPr="0090188D" w:rsidRDefault="00CE31E7" w:rsidP="00B32F68">
            <w:pPr>
              <w:rPr>
                <w:b/>
              </w:rPr>
            </w:pPr>
            <w:r w:rsidRPr="0090188D">
              <w:rPr>
                <w:b/>
                <w:sz w:val="28"/>
              </w:rPr>
              <w:t>S.N:-SNO</w:t>
            </w:r>
          </w:p>
        </w:tc>
        <w:tc>
          <w:tcPr>
            <w:tcW w:w="844" w:type="pct"/>
            <w:tcBorders>
              <w:top w:val="single" w:sz="4" w:space="0" w:color="auto"/>
            </w:tcBorders>
          </w:tcPr>
          <w:p w:rsidR="00CE31E7" w:rsidRDefault="00CE31E7" w:rsidP="00B32F68"/>
        </w:tc>
        <w:tc>
          <w:tcPr>
            <w:tcW w:w="1950" w:type="pct"/>
            <w:tcBorders>
              <w:top w:val="single" w:sz="4" w:space="0" w:color="auto"/>
            </w:tcBorders>
          </w:tcPr>
          <w:p w:rsidR="00CE31E7" w:rsidRPr="008C7864" w:rsidRDefault="00CE31E7" w:rsidP="00B32F68">
            <w:pPr>
              <w:rPr>
                <w:b/>
                <w:sz w:val="28"/>
              </w:rPr>
            </w:pPr>
          </w:p>
        </w:tc>
      </w:tr>
      <w:tr w:rsidR="00AB64EA" w:rsidTr="00E8439B">
        <w:tc>
          <w:tcPr>
            <w:tcW w:w="5000" w:type="pct"/>
            <w:gridSpan w:val="4"/>
          </w:tcPr>
          <w:p w:rsidR="00CE31E7" w:rsidRDefault="00CE31E7" w:rsidP="00AD7D1E">
            <w:pPr>
              <w:jc w:val="center"/>
              <w:rPr>
                <w:b/>
                <w:u w:val="single"/>
              </w:rPr>
            </w:pPr>
          </w:p>
          <w:p w:rsidR="00AB64EA" w:rsidRPr="00A037E5" w:rsidRDefault="00AB64EA" w:rsidP="00AD7D1E">
            <w:pPr>
              <w:jc w:val="center"/>
              <w:rPr>
                <w:b/>
                <w:u w:val="single"/>
              </w:rPr>
            </w:pPr>
            <w:r w:rsidRPr="00A037E5">
              <w:rPr>
                <w:b/>
                <w:u w:val="single"/>
              </w:rPr>
              <w:t>FITMENT CERTIFICATE</w:t>
            </w:r>
          </w:p>
          <w:p w:rsidR="00AB64EA" w:rsidRPr="00A037E5" w:rsidRDefault="00E94141" w:rsidP="00AD7D1E">
            <w:pPr>
              <w:jc w:val="right"/>
            </w:pPr>
            <w:r>
              <w:t>Date</w:t>
            </w:r>
            <w:r w:rsidR="00AB64EA">
              <w:t xml:space="preserve">: </w:t>
            </w:r>
            <w:r w:rsidR="00AB64EA" w:rsidRPr="00B66A5B">
              <w:rPr>
                <w:b/>
              </w:rPr>
              <w:t>DATE</w:t>
            </w:r>
          </w:p>
          <w:p w:rsidR="00AB64EA" w:rsidRPr="00A037E5" w:rsidRDefault="00AB64EA" w:rsidP="00AD7D1E">
            <w:r w:rsidRPr="00A037E5">
              <w:t>To:</w:t>
            </w:r>
          </w:p>
          <w:p w:rsidR="00AB64EA" w:rsidRPr="00A037E5" w:rsidRDefault="00AB64EA" w:rsidP="00AD7D1E">
            <w:pPr>
              <w:ind w:firstLine="720"/>
            </w:pPr>
            <w:r>
              <w:t>BANK</w:t>
            </w:r>
            <w:r w:rsidRPr="00A037E5">
              <w:t xml:space="preserve"> </w:t>
            </w:r>
            <w:proofErr w:type="spellStart"/>
            <w:r w:rsidRPr="00A037E5">
              <w:t>Bank</w:t>
            </w:r>
            <w:proofErr w:type="spellEnd"/>
            <w:r w:rsidRPr="00A037E5">
              <w:t xml:space="preserve"> Limited </w:t>
            </w:r>
          </w:p>
          <w:p w:rsidR="00AB64EA" w:rsidRPr="00A037E5" w:rsidRDefault="00AB64EA" w:rsidP="00AD7D1E">
            <w:pPr>
              <w:ind w:firstLine="720"/>
            </w:pPr>
            <w:r w:rsidRPr="00A037E5">
              <w:t xml:space="preserve">Branch </w:t>
            </w:r>
            <w:proofErr w:type="spellStart"/>
            <w:r>
              <w:t>BRANCH</w:t>
            </w:r>
            <w:proofErr w:type="spellEnd"/>
          </w:p>
          <w:p w:rsidR="00AB64EA" w:rsidRPr="00A037E5" w:rsidRDefault="00AB64EA" w:rsidP="00AD7D1E"/>
          <w:p w:rsidR="00AB64EA" w:rsidRPr="00A037E5" w:rsidRDefault="00AB64EA" w:rsidP="00AD7D1E">
            <w:r w:rsidRPr="00A037E5">
              <w:t>Dear Sir,</w:t>
            </w:r>
          </w:p>
          <w:p w:rsidR="00AB64EA" w:rsidRPr="00A037E5" w:rsidRDefault="00AB64EA" w:rsidP="00AD7D1E">
            <w:pPr>
              <w:jc w:val="both"/>
            </w:pPr>
          </w:p>
          <w:p w:rsidR="00AB64EA" w:rsidRDefault="00AB64EA" w:rsidP="00AD7D1E">
            <w:pPr>
              <w:jc w:val="both"/>
            </w:pPr>
            <w:r w:rsidRPr="00A037E5">
              <w:tab/>
              <w:t xml:space="preserve">This has reference to my earlier report Date </w:t>
            </w:r>
            <w:proofErr w:type="spellStart"/>
            <w:r>
              <w:rPr>
                <w:b/>
              </w:rPr>
              <w:t>DATE</w:t>
            </w:r>
            <w:proofErr w:type="spellEnd"/>
            <w:r w:rsidRPr="00A037E5">
              <w:rPr>
                <w:b/>
              </w:rPr>
              <w:t xml:space="preserve"> </w:t>
            </w:r>
            <w:r w:rsidRPr="00A037E5">
              <w:t>Providing opinion on the properties to Loan Proposal of</w:t>
            </w:r>
            <w:r w:rsidRPr="00A037E5">
              <w:rPr>
                <w:b/>
              </w:rPr>
              <w:t xml:space="preserve"> NAME FH </w:t>
            </w:r>
            <w:r>
              <w:rPr>
                <w:b/>
              </w:rPr>
              <w:t>FATHERHUSBAND</w:t>
            </w:r>
            <w:r w:rsidRPr="00A037E5">
              <w:rPr>
                <w:b/>
              </w:rPr>
              <w:t xml:space="preserve"> by cast </w:t>
            </w:r>
            <w:proofErr w:type="spellStart"/>
            <w:r w:rsidRPr="00A037E5">
              <w:rPr>
                <w:b/>
              </w:rPr>
              <w:t>CAST</w:t>
            </w:r>
            <w:proofErr w:type="spellEnd"/>
            <w:r w:rsidRPr="00A037E5">
              <w:rPr>
                <w:b/>
              </w:rPr>
              <w:t xml:space="preserve"> Residence at ADDRESS</w:t>
            </w:r>
            <w:r>
              <w:rPr>
                <w:b/>
              </w:rPr>
              <w:t xml:space="preserve">. </w:t>
            </w:r>
            <w:r w:rsidRPr="00A037E5">
              <w:t>This is certify that I have verified the documents required in Original/ copy/ certified copy as Specified in my earlier legal opinion required for the creation of security.</w:t>
            </w:r>
          </w:p>
          <w:p w:rsidR="00562E67" w:rsidRDefault="00562E67" w:rsidP="00AD7D1E">
            <w:pPr>
              <w:spacing w:line="276" w:lineRule="auto"/>
            </w:pPr>
          </w:p>
          <w:p w:rsidR="00562E67" w:rsidRDefault="00B864AC" w:rsidP="00AD7D1E">
            <w:pPr>
              <w:spacing w:line="276" w:lineRule="auto"/>
              <w:jc w:val="both"/>
            </w:pPr>
            <w:r>
              <w:t>FITFOR</w:t>
            </w:r>
          </w:p>
          <w:p w:rsidR="008B6D19" w:rsidRDefault="008B6D19" w:rsidP="00AD7D1E">
            <w:pPr>
              <w:spacing w:line="276" w:lineRule="auto"/>
              <w:jc w:val="both"/>
            </w:pPr>
          </w:p>
          <w:p w:rsidR="008B6D19" w:rsidRDefault="008B6D19" w:rsidP="00AD7D1E">
            <w:pPr>
              <w:spacing w:line="276" w:lineRule="auto"/>
              <w:jc w:val="both"/>
            </w:pPr>
          </w:p>
          <w:p w:rsidR="00AB64EA" w:rsidRDefault="00AB64EA" w:rsidP="00AD7D1E">
            <w:pPr>
              <w:jc w:val="right"/>
            </w:pPr>
            <w:r>
              <w:t>Regards</w:t>
            </w:r>
            <w:r>
              <w:rPr>
                <w:b/>
              </w:rPr>
              <w:t xml:space="preserve"> </w:t>
            </w:r>
          </w:p>
          <w:p w:rsidR="00AB64EA" w:rsidRDefault="00AB64EA" w:rsidP="00AD7D1E">
            <w:pPr>
              <w:jc w:val="center"/>
              <w:rPr>
                <w:b/>
                <w:u w:val="single"/>
              </w:rPr>
            </w:pPr>
          </w:p>
        </w:tc>
      </w:tr>
    </w:tbl>
    <w:p w:rsidR="00AB64EA" w:rsidRDefault="00AB64EA" w:rsidP="00AD7D1E">
      <w:pPr>
        <w:spacing w:line="276" w:lineRule="auto"/>
      </w:pPr>
    </w:p>
    <w:p w:rsidR="00B52FAD" w:rsidRDefault="00B52FAD" w:rsidP="00AD7D1E"/>
    <w:p w:rsidR="00B52FAD" w:rsidRDefault="00B52FAD" w:rsidP="00AD7D1E">
      <w:pPr>
        <w:spacing w:line="276" w:lineRule="auto"/>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B52FAD" w:rsidTr="00B52FAD">
        <w:tc>
          <w:tcPr>
            <w:tcW w:w="9652" w:type="dxa"/>
          </w:tcPr>
          <w:p w:rsidR="00B52FAD" w:rsidRDefault="00B52FAD" w:rsidP="00AD7D1E">
            <w:pPr>
              <w:jc w:val="center"/>
              <w:rPr>
                <w:b/>
                <w:sz w:val="22"/>
                <w:szCs w:val="22"/>
              </w:rPr>
            </w:pPr>
            <w:r>
              <w:rPr>
                <w:sz w:val="36"/>
              </w:rPr>
              <w:lastRenderedPageBreak/>
              <w:br w:type="page"/>
            </w:r>
            <w:r w:rsidRPr="00B67AC7">
              <w:rPr>
                <w:b/>
                <w:sz w:val="36"/>
                <w:szCs w:val="40"/>
              </w:rPr>
              <w:t>Annexure to TSR</w:t>
            </w:r>
          </w:p>
          <w:p w:rsidR="00B52FAD" w:rsidRPr="00F259A7" w:rsidRDefault="00B52FAD" w:rsidP="00AD7D1E">
            <w:pPr>
              <w:rPr>
                <w:sz w:val="22"/>
                <w:szCs w:val="22"/>
              </w:rPr>
            </w:pPr>
            <w:r>
              <w:rPr>
                <w:b/>
                <w:sz w:val="22"/>
                <w:szCs w:val="22"/>
              </w:rPr>
              <w:t xml:space="preserve">Name of the Mortgager </w:t>
            </w:r>
            <w:r w:rsidRPr="0001426E">
              <w:rPr>
                <w:b/>
                <w:sz w:val="22"/>
                <w:szCs w:val="22"/>
              </w:rPr>
              <w:t>:</w:t>
            </w:r>
            <w:r w:rsidRPr="00F259A7">
              <w:rPr>
                <w:sz w:val="22"/>
                <w:szCs w:val="22"/>
              </w:rPr>
              <w:t xml:space="preserve"> </w:t>
            </w:r>
            <w:r>
              <w:rPr>
                <w:rFonts w:eastAsia="Zurich BT"/>
                <w:sz w:val="22"/>
                <w:szCs w:val="22"/>
                <w:lang w:eastAsia="ar-SA"/>
              </w:rPr>
              <w:t>NAME</w:t>
            </w:r>
            <w:r w:rsidRPr="00F259A7">
              <w:rPr>
                <w:rFonts w:eastAsia="Zurich BT"/>
                <w:sz w:val="22"/>
                <w:szCs w:val="22"/>
                <w:lang w:eastAsia="ar-SA"/>
              </w:rPr>
              <w:t xml:space="preserve"> </w:t>
            </w:r>
            <w:r>
              <w:rPr>
                <w:rFonts w:eastAsia="Zurich BT"/>
                <w:sz w:val="22"/>
                <w:szCs w:val="22"/>
                <w:lang w:eastAsia="ar-SA"/>
              </w:rPr>
              <w:t>FH</w:t>
            </w:r>
            <w:r w:rsidRPr="00F259A7">
              <w:rPr>
                <w:rFonts w:eastAsia="Zurich BT"/>
                <w:sz w:val="22"/>
                <w:szCs w:val="22"/>
                <w:lang w:eastAsia="ar-SA"/>
              </w:rPr>
              <w:t xml:space="preserve"> </w:t>
            </w:r>
            <w:r>
              <w:rPr>
                <w:rFonts w:eastAsia="Zurich BT"/>
                <w:sz w:val="22"/>
                <w:szCs w:val="22"/>
                <w:lang w:eastAsia="ar-SA"/>
              </w:rPr>
              <w:t>FATHERHUSBAND</w:t>
            </w:r>
            <w:r w:rsidRPr="00F259A7">
              <w:rPr>
                <w:rFonts w:eastAsia="Zurich BT"/>
                <w:sz w:val="22"/>
                <w:szCs w:val="22"/>
                <w:lang w:eastAsia="ar-SA"/>
              </w:rPr>
              <w:t xml:space="preserve"> R/O ADDRESS</w:t>
            </w:r>
          </w:p>
          <w:p w:rsidR="00B52FAD" w:rsidRPr="00F259A7" w:rsidRDefault="00B52FAD" w:rsidP="00AD7D1E">
            <w:pPr>
              <w:rPr>
                <w:sz w:val="22"/>
                <w:szCs w:val="22"/>
              </w:rPr>
            </w:pPr>
            <w:r w:rsidRPr="0001426E">
              <w:rPr>
                <w:b/>
                <w:sz w:val="22"/>
                <w:szCs w:val="22"/>
              </w:rPr>
              <w:t>Location of the Property ( full address)</w:t>
            </w:r>
            <w:r w:rsidRPr="00F259A7">
              <w:rPr>
                <w:sz w:val="22"/>
                <w:szCs w:val="22"/>
              </w:rPr>
              <w:t xml:space="preserve"> : </w:t>
            </w:r>
            <w:r>
              <w:rPr>
                <w:rFonts w:eastAsia="Zurich BT"/>
                <w:sz w:val="22"/>
                <w:szCs w:val="22"/>
                <w:lang w:eastAsia="ar-SA"/>
              </w:rPr>
              <w:t>PROPERTIES</w:t>
            </w:r>
          </w:p>
          <w:p w:rsidR="00B52FAD" w:rsidRPr="00F259A7" w:rsidRDefault="00B52FAD" w:rsidP="00AD7D1E">
            <w:pPr>
              <w:rPr>
                <w:b/>
                <w:sz w:val="22"/>
                <w:szCs w:val="22"/>
              </w:rPr>
            </w:pPr>
            <w:r w:rsidRPr="00F259A7">
              <w:rPr>
                <w:b/>
                <w:sz w:val="22"/>
                <w:szCs w:val="22"/>
              </w:rPr>
              <w:t>Details of SRO Search Receipt</w:t>
            </w:r>
          </w:p>
          <w:p w:rsidR="00B52FAD" w:rsidRPr="00F259A7" w:rsidRDefault="00B52FAD" w:rsidP="00AD7D1E">
            <w:pPr>
              <w:ind w:left="360"/>
              <w:rPr>
                <w:sz w:val="22"/>
                <w:szCs w:val="22"/>
              </w:rPr>
            </w:pPr>
            <w:r>
              <w:rPr>
                <w:sz w:val="22"/>
                <w:szCs w:val="22"/>
              </w:rPr>
              <w:t>1.</w:t>
            </w:r>
            <w:r>
              <w:rPr>
                <w:sz w:val="22"/>
                <w:szCs w:val="22"/>
              </w:rPr>
              <w:tab/>
              <w:t>Date of Search receipt DATE</w:t>
            </w:r>
          </w:p>
          <w:p w:rsidR="00B52FAD" w:rsidRPr="00F259A7" w:rsidRDefault="00B52FAD" w:rsidP="00AD7D1E">
            <w:pPr>
              <w:ind w:left="360"/>
              <w:rPr>
                <w:sz w:val="22"/>
                <w:szCs w:val="22"/>
              </w:rPr>
            </w:pPr>
            <w:r>
              <w:rPr>
                <w:sz w:val="22"/>
                <w:szCs w:val="22"/>
              </w:rPr>
              <w:t>2.</w:t>
            </w:r>
            <w:r>
              <w:rPr>
                <w:sz w:val="22"/>
                <w:szCs w:val="22"/>
              </w:rPr>
              <w:tab/>
            </w:r>
            <w:r w:rsidRPr="00F259A7">
              <w:rPr>
                <w:sz w:val="22"/>
                <w:szCs w:val="22"/>
              </w:rPr>
              <w:t xml:space="preserve">Name of the borrower in whose name it is taken </w:t>
            </w:r>
            <w:r>
              <w:rPr>
                <w:rFonts w:eastAsia="Zurich BT"/>
                <w:sz w:val="22"/>
                <w:szCs w:val="22"/>
                <w:lang w:eastAsia="ar-SA"/>
              </w:rPr>
              <w:t>NAME</w:t>
            </w:r>
            <w:r w:rsidRPr="00F259A7">
              <w:rPr>
                <w:rFonts w:eastAsia="Zurich BT"/>
                <w:sz w:val="22"/>
                <w:szCs w:val="22"/>
                <w:lang w:eastAsia="ar-SA"/>
              </w:rPr>
              <w:t xml:space="preserve"> </w:t>
            </w:r>
            <w:r>
              <w:rPr>
                <w:rFonts w:eastAsia="Zurich BT"/>
                <w:sz w:val="22"/>
                <w:szCs w:val="22"/>
                <w:lang w:eastAsia="ar-SA"/>
              </w:rPr>
              <w:t>FH</w:t>
            </w:r>
            <w:r w:rsidRPr="00F259A7">
              <w:rPr>
                <w:rFonts w:eastAsia="Zurich BT"/>
                <w:sz w:val="22"/>
                <w:szCs w:val="22"/>
                <w:lang w:eastAsia="ar-SA"/>
              </w:rPr>
              <w:t xml:space="preserve"> </w:t>
            </w:r>
            <w:r>
              <w:rPr>
                <w:rFonts w:eastAsia="Zurich BT"/>
                <w:sz w:val="22"/>
                <w:szCs w:val="22"/>
                <w:lang w:eastAsia="ar-SA"/>
              </w:rPr>
              <w:t>FATHERHUSBAND</w:t>
            </w:r>
            <w:r w:rsidRPr="00F259A7">
              <w:rPr>
                <w:rFonts w:eastAsia="Zurich BT"/>
                <w:sz w:val="22"/>
                <w:szCs w:val="22"/>
                <w:lang w:eastAsia="ar-SA"/>
              </w:rPr>
              <w:t xml:space="preserve"> R/O </w:t>
            </w:r>
            <w:r>
              <w:rPr>
                <w:rFonts w:eastAsia="Zurich BT"/>
                <w:sz w:val="22"/>
                <w:szCs w:val="22"/>
                <w:lang w:eastAsia="ar-SA"/>
              </w:rPr>
              <w:t>ADDRESS.</w:t>
            </w:r>
          </w:p>
          <w:p w:rsidR="00B52FAD" w:rsidRPr="00B52FAD" w:rsidRDefault="00B52FAD" w:rsidP="00AD7D1E">
            <w:pPr>
              <w:ind w:left="360"/>
              <w:rPr>
                <w:sz w:val="22"/>
                <w:szCs w:val="22"/>
              </w:rPr>
            </w:pPr>
            <w:r>
              <w:rPr>
                <w:sz w:val="22"/>
                <w:szCs w:val="22"/>
              </w:rPr>
              <w:t>3.</w:t>
            </w:r>
            <w:r>
              <w:rPr>
                <w:sz w:val="22"/>
                <w:szCs w:val="22"/>
              </w:rPr>
              <w:tab/>
              <w:t xml:space="preserve">Amount of search receipt </w:t>
            </w:r>
            <w:proofErr w:type="spellStart"/>
            <w:r w:rsidRPr="00F259A7">
              <w:rPr>
                <w:sz w:val="22"/>
                <w:szCs w:val="22"/>
              </w:rPr>
              <w:t>Rs</w:t>
            </w:r>
            <w:proofErr w:type="spellEnd"/>
            <w:r w:rsidRPr="00F259A7">
              <w:rPr>
                <w:sz w:val="22"/>
                <w:szCs w:val="22"/>
              </w:rPr>
              <w:t>. 650/-</w:t>
            </w:r>
          </w:p>
        </w:tc>
      </w:tr>
      <w:tr w:rsidR="00B52FAD" w:rsidTr="00B52FAD">
        <w:tc>
          <w:tcPr>
            <w:tcW w:w="9652" w:type="dxa"/>
          </w:tcPr>
          <w:p w:rsidR="00B52FAD" w:rsidRDefault="00B52FAD" w:rsidP="00AD7D1E">
            <w:pPr>
              <w:rPr>
                <w:sz w:val="22"/>
                <w:szCs w:val="22"/>
              </w:rPr>
            </w:pPr>
            <w:r w:rsidRPr="00F259A7">
              <w:rPr>
                <w:b/>
                <w:sz w:val="22"/>
                <w:szCs w:val="22"/>
              </w:rPr>
              <w:t>Details of Land Holding as per SRO Records as on date of TSR :</w:t>
            </w:r>
            <w:r>
              <w:rPr>
                <w:b/>
                <w:sz w:val="22"/>
                <w:szCs w:val="22"/>
              </w:rPr>
              <w:t xml:space="preserve"> </w:t>
            </w:r>
            <w:r w:rsidRPr="00C80BF3">
              <w:rPr>
                <w:sz w:val="16"/>
                <w:szCs w:val="22"/>
              </w:rPr>
              <w:t>Details of Land Owner by the Mortgager</w:t>
            </w:r>
          </w:p>
        </w:tc>
      </w:tr>
    </w:tbl>
    <w:p w:rsidR="002903C9" w:rsidRPr="00C80BF3" w:rsidRDefault="002903C9" w:rsidP="00AD7D1E">
      <w:pPr>
        <w:rPr>
          <w:b/>
          <w:sz w:val="16"/>
          <w:szCs w:val="22"/>
        </w:rPr>
      </w:pPr>
    </w:p>
    <w:tbl>
      <w:tblPr>
        <w:tblStyle w:val="TableGrid"/>
        <w:tblW w:w="5000" w:type="pct"/>
        <w:tblLook w:val="04A0" w:firstRow="1" w:lastRow="0" w:firstColumn="1" w:lastColumn="0" w:noHBand="0" w:noVBand="1"/>
      </w:tblPr>
      <w:tblGrid>
        <w:gridCol w:w="705"/>
        <w:gridCol w:w="1616"/>
        <w:gridCol w:w="1777"/>
        <w:gridCol w:w="2324"/>
        <w:gridCol w:w="1769"/>
        <w:gridCol w:w="1461"/>
      </w:tblGrid>
      <w:tr w:rsidR="0038605B" w:rsidTr="00B52FAD">
        <w:tc>
          <w:tcPr>
            <w:tcW w:w="442" w:type="pct"/>
          </w:tcPr>
          <w:p w:rsidR="0038605B" w:rsidRDefault="0038605B" w:rsidP="00AD7D1E">
            <w:pPr>
              <w:rPr>
                <w:sz w:val="22"/>
                <w:szCs w:val="22"/>
              </w:rPr>
            </w:pPr>
            <w:r w:rsidRPr="00F259A7">
              <w:rPr>
                <w:b/>
                <w:szCs w:val="22"/>
              </w:rPr>
              <w:t>S. No</w:t>
            </w:r>
          </w:p>
        </w:tc>
        <w:tc>
          <w:tcPr>
            <w:tcW w:w="614" w:type="pct"/>
          </w:tcPr>
          <w:p w:rsidR="0038605B" w:rsidRDefault="0038605B" w:rsidP="00AD7D1E">
            <w:pPr>
              <w:rPr>
                <w:sz w:val="22"/>
                <w:szCs w:val="22"/>
              </w:rPr>
            </w:pPr>
            <w:proofErr w:type="spellStart"/>
            <w:r w:rsidRPr="00F259A7">
              <w:rPr>
                <w:b/>
                <w:szCs w:val="22"/>
              </w:rPr>
              <w:t>Khasra</w:t>
            </w:r>
            <w:proofErr w:type="spellEnd"/>
            <w:r w:rsidRPr="00F259A7">
              <w:rPr>
                <w:b/>
                <w:szCs w:val="22"/>
              </w:rPr>
              <w:t xml:space="preserve"> No</w:t>
            </w:r>
          </w:p>
        </w:tc>
        <w:tc>
          <w:tcPr>
            <w:tcW w:w="997" w:type="pct"/>
          </w:tcPr>
          <w:p w:rsidR="0038605B" w:rsidRDefault="0038605B" w:rsidP="00AD7D1E">
            <w:pPr>
              <w:rPr>
                <w:sz w:val="22"/>
                <w:szCs w:val="22"/>
              </w:rPr>
            </w:pPr>
            <w:r w:rsidRPr="00F259A7">
              <w:rPr>
                <w:b/>
                <w:szCs w:val="22"/>
              </w:rPr>
              <w:t>Area (Hectares)</w:t>
            </w:r>
          </w:p>
        </w:tc>
        <w:tc>
          <w:tcPr>
            <w:tcW w:w="1280" w:type="pct"/>
          </w:tcPr>
          <w:p w:rsidR="0038605B" w:rsidRDefault="0038605B" w:rsidP="00AD7D1E">
            <w:pPr>
              <w:rPr>
                <w:sz w:val="22"/>
                <w:szCs w:val="22"/>
              </w:rPr>
            </w:pPr>
            <w:r w:rsidRPr="00F259A7">
              <w:rPr>
                <w:b/>
                <w:szCs w:val="22"/>
              </w:rPr>
              <w:t>Land Holder's Name</w:t>
            </w:r>
          </w:p>
        </w:tc>
        <w:tc>
          <w:tcPr>
            <w:tcW w:w="834" w:type="pct"/>
          </w:tcPr>
          <w:p w:rsidR="0038605B" w:rsidRDefault="0038605B" w:rsidP="00AD7D1E">
            <w:pPr>
              <w:rPr>
                <w:sz w:val="22"/>
                <w:szCs w:val="22"/>
              </w:rPr>
            </w:pPr>
            <w:proofErr w:type="spellStart"/>
            <w:r>
              <w:rPr>
                <w:b/>
                <w:szCs w:val="22"/>
              </w:rPr>
              <w:t>Hissa</w:t>
            </w:r>
            <w:proofErr w:type="spellEnd"/>
            <w:r>
              <w:rPr>
                <w:b/>
                <w:szCs w:val="22"/>
              </w:rPr>
              <w:t xml:space="preserve"> (</w:t>
            </w:r>
            <w:r w:rsidRPr="00F259A7">
              <w:rPr>
                <w:b/>
                <w:szCs w:val="22"/>
              </w:rPr>
              <w:t>%)</w:t>
            </w:r>
          </w:p>
        </w:tc>
        <w:tc>
          <w:tcPr>
            <w:tcW w:w="834" w:type="pct"/>
          </w:tcPr>
          <w:p w:rsidR="0038605B" w:rsidRDefault="0038605B" w:rsidP="00AD7D1E">
            <w:pPr>
              <w:rPr>
                <w:sz w:val="22"/>
                <w:szCs w:val="22"/>
              </w:rPr>
            </w:pPr>
            <w:proofErr w:type="spellStart"/>
            <w:r>
              <w:rPr>
                <w:b/>
                <w:szCs w:val="22"/>
              </w:rPr>
              <w:t>Hissa</w:t>
            </w:r>
            <w:proofErr w:type="spellEnd"/>
            <w:r>
              <w:rPr>
                <w:b/>
                <w:szCs w:val="22"/>
              </w:rPr>
              <w:t xml:space="preserve"> (</w:t>
            </w:r>
            <w:r w:rsidRPr="00F259A7">
              <w:rPr>
                <w:b/>
                <w:szCs w:val="22"/>
              </w:rPr>
              <w:t>hectares)</w:t>
            </w:r>
          </w:p>
        </w:tc>
      </w:tr>
      <w:tr w:rsidR="0038605B" w:rsidTr="00B52FAD">
        <w:tc>
          <w:tcPr>
            <w:tcW w:w="442" w:type="pct"/>
          </w:tcPr>
          <w:p w:rsidR="0038605B" w:rsidRDefault="00DD51F8" w:rsidP="00AD7D1E">
            <w:pPr>
              <w:rPr>
                <w:sz w:val="22"/>
                <w:szCs w:val="22"/>
              </w:rPr>
            </w:pPr>
            <w:r>
              <w:rPr>
                <w:sz w:val="22"/>
                <w:szCs w:val="22"/>
              </w:rPr>
              <w:t>1</w:t>
            </w:r>
          </w:p>
        </w:tc>
        <w:tc>
          <w:tcPr>
            <w:tcW w:w="614" w:type="pct"/>
          </w:tcPr>
          <w:p w:rsidR="0038605B" w:rsidRDefault="0038605B" w:rsidP="00AD7D1E">
            <w:pPr>
              <w:rPr>
                <w:sz w:val="22"/>
                <w:szCs w:val="22"/>
              </w:rPr>
            </w:pPr>
            <w:r w:rsidRPr="00F259A7">
              <w:rPr>
                <w:sz w:val="22"/>
                <w:szCs w:val="22"/>
              </w:rPr>
              <w:t> </w:t>
            </w:r>
            <w:r w:rsidR="00F36317">
              <w:rPr>
                <w:sz w:val="22"/>
                <w:szCs w:val="22"/>
              </w:rPr>
              <w:t>KHASRANOS</w:t>
            </w:r>
          </w:p>
        </w:tc>
        <w:tc>
          <w:tcPr>
            <w:tcW w:w="997" w:type="pct"/>
          </w:tcPr>
          <w:p w:rsidR="0038605B" w:rsidRDefault="0038605B" w:rsidP="00AD7D1E">
            <w:pPr>
              <w:rPr>
                <w:sz w:val="22"/>
                <w:szCs w:val="22"/>
              </w:rPr>
            </w:pPr>
            <w:r>
              <w:rPr>
                <w:sz w:val="22"/>
                <w:szCs w:val="22"/>
              </w:rPr>
              <w:t>HECTARES</w:t>
            </w:r>
          </w:p>
        </w:tc>
        <w:tc>
          <w:tcPr>
            <w:tcW w:w="1280" w:type="pct"/>
          </w:tcPr>
          <w:p w:rsidR="0038605B" w:rsidRDefault="00F36317" w:rsidP="00AD7D1E">
            <w:pPr>
              <w:jc w:val="both"/>
              <w:rPr>
                <w:sz w:val="22"/>
                <w:szCs w:val="22"/>
              </w:rPr>
            </w:pPr>
            <w:r>
              <w:rPr>
                <w:rFonts w:eastAsia="Zurich BT"/>
                <w:sz w:val="22"/>
                <w:szCs w:val="22"/>
                <w:lang w:eastAsia="ar-SA"/>
              </w:rPr>
              <w:t>NAME</w:t>
            </w:r>
            <w:r w:rsidR="0038605B">
              <w:rPr>
                <w:rFonts w:eastAsia="Zurich BT"/>
                <w:sz w:val="22"/>
                <w:szCs w:val="22"/>
                <w:lang w:eastAsia="ar-SA"/>
              </w:rPr>
              <w:t xml:space="preserve"> </w:t>
            </w:r>
            <w:r>
              <w:rPr>
                <w:rFonts w:eastAsia="Zurich BT"/>
                <w:sz w:val="22"/>
                <w:szCs w:val="22"/>
                <w:lang w:eastAsia="ar-SA"/>
              </w:rPr>
              <w:t>FH</w:t>
            </w:r>
            <w:r w:rsidR="0038605B">
              <w:rPr>
                <w:rFonts w:eastAsia="Zurich BT"/>
                <w:sz w:val="22"/>
                <w:szCs w:val="22"/>
                <w:lang w:eastAsia="ar-SA"/>
              </w:rPr>
              <w:t xml:space="preserve"> </w:t>
            </w:r>
            <w:r w:rsidR="00431EB8">
              <w:rPr>
                <w:rFonts w:eastAsia="Zurich BT"/>
                <w:sz w:val="22"/>
                <w:szCs w:val="22"/>
                <w:lang w:eastAsia="ar-SA"/>
              </w:rPr>
              <w:t>FATHERHUSBAND</w:t>
            </w:r>
          </w:p>
        </w:tc>
        <w:tc>
          <w:tcPr>
            <w:tcW w:w="834" w:type="pct"/>
          </w:tcPr>
          <w:p w:rsidR="0038605B" w:rsidRDefault="00DD51F8" w:rsidP="00AD7D1E">
            <w:pPr>
              <w:rPr>
                <w:sz w:val="22"/>
                <w:szCs w:val="22"/>
              </w:rPr>
            </w:pPr>
            <w:r w:rsidRPr="00DD51F8">
              <w:rPr>
                <w:sz w:val="22"/>
                <w:szCs w:val="22"/>
              </w:rPr>
              <w:t>HECTPERCENT</w:t>
            </w:r>
          </w:p>
        </w:tc>
        <w:tc>
          <w:tcPr>
            <w:tcW w:w="834" w:type="pct"/>
          </w:tcPr>
          <w:p w:rsidR="0038605B" w:rsidRDefault="0038605B" w:rsidP="00AD7D1E">
            <w:pPr>
              <w:rPr>
                <w:sz w:val="22"/>
                <w:szCs w:val="22"/>
              </w:rPr>
            </w:pPr>
            <w:r>
              <w:rPr>
                <w:sz w:val="22"/>
                <w:szCs w:val="22"/>
              </w:rPr>
              <w:t>HECTCALC</w:t>
            </w:r>
          </w:p>
        </w:tc>
      </w:tr>
      <w:tr w:rsidR="0038605B" w:rsidTr="00B52FAD">
        <w:tc>
          <w:tcPr>
            <w:tcW w:w="442" w:type="pct"/>
          </w:tcPr>
          <w:p w:rsidR="0038605B" w:rsidRDefault="0038605B" w:rsidP="00AD7D1E">
            <w:pPr>
              <w:rPr>
                <w:sz w:val="22"/>
                <w:szCs w:val="22"/>
              </w:rPr>
            </w:pPr>
            <w:r>
              <w:rPr>
                <w:sz w:val="22"/>
                <w:szCs w:val="22"/>
              </w:rPr>
              <w:t>Total</w:t>
            </w:r>
          </w:p>
        </w:tc>
        <w:tc>
          <w:tcPr>
            <w:tcW w:w="614" w:type="pct"/>
          </w:tcPr>
          <w:p w:rsidR="0038605B" w:rsidRPr="00F259A7" w:rsidRDefault="0038605B" w:rsidP="00AD7D1E">
            <w:pPr>
              <w:rPr>
                <w:sz w:val="22"/>
                <w:szCs w:val="22"/>
              </w:rPr>
            </w:pPr>
          </w:p>
        </w:tc>
        <w:tc>
          <w:tcPr>
            <w:tcW w:w="997" w:type="pct"/>
          </w:tcPr>
          <w:p w:rsidR="0038605B" w:rsidRDefault="0038605B" w:rsidP="00AD7D1E">
            <w:pPr>
              <w:rPr>
                <w:sz w:val="22"/>
                <w:szCs w:val="22"/>
              </w:rPr>
            </w:pPr>
          </w:p>
        </w:tc>
        <w:tc>
          <w:tcPr>
            <w:tcW w:w="1280" w:type="pct"/>
          </w:tcPr>
          <w:p w:rsidR="0038605B" w:rsidRPr="00F259A7" w:rsidRDefault="0038605B" w:rsidP="00AD7D1E">
            <w:pPr>
              <w:rPr>
                <w:rFonts w:eastAsia="Zurich BT"/>
                <w:sz w:val="22"/>
                <w:szCs w:val="22"/>
                <w:lang w:eastAsia="ar-SA"/>
              </w:rPr>
            </w:pPr>
          </w:p>
        </w:tc>
        <w:tc>
          <w:tcPr>
            <w:tcW w:w="834" w:type="pct"/>
          </w:tcPr>
          <w:p w:rsidR="0038605B" w:rsidRDefault="0038605B" w:rsidP="00AD7D1E">
            <w:pPr>
              <w:rPr>
                <w:sz w:val="22"/>
                <w:szCs w:val="22"/>
              </w:rPr>
            </w:pPr>
          </w:p>
        </w:tc>
        <w:tc>
          <w:tcPr>
            <w:tcW w:w="834" w:type="pct"/>
          </w:tcPr>
          <w:p w:rsidR="0038605B" w:rsidRDefault="0038605B" w:rsidP="00AD7D1E">
            <w:pPr>
              <w:rPr>
                <w:sz w:val="22"/>
                <w:szCs w:val="22"/>
              </w:rPr>
            </w:pPr>
          </w:p>
        </w:tc>
      </w:tr>
    </w:tbl>
    <w:p w:rsidR="002903C9" w:rsidRDefault="002903C9" w:rsidP="00AD7D1E">
      <w:pPr>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B52FAD" w:rsidTr="00B52FAD">
        <w:tc>
          <w:tcPr>
            <w:tcW w:w="9652" w:type="dxa"/>
          </w:tcPr>
          <w:p w:rsidR="00B52FAD" w:rsidRPr="00F259A7" w:rsidRDefault="00B52FAD" w:rsidP="00AD7D1E">
            <w:pPr>
              <w:rPr>
                <w:sz w:val="22"/>
                <w:szCs w:val="22"/>
              </w:rPr>
            </w:pPr>
            <w:r w:rsidRPr="00F259A7">
              <w:rPr>
                <w:sz w:val="22"/>
                <w:szCs w:val="22"/>
              </w:rPr>
              <w:t xml:space="preserve">Details of  the latest charge noted / registered In SRO records with date ( if any ) as per search conducted during the last </w:t>
            </w:r>
            <w:r>
              <w:rPr>
                <w:sz w:val="22"/>
                <w:szCs w:val="22"/>
              </w:rPr>
              <w:t>TSRYEAR</w:t>
            </w:r>
            <w:r w:rsidRPr="008B142E">
              <w:rPr>
                <w:sz w:val="22"/>
                <w:szCs w:val="22"/>
              </w:rPr>
              <w:t xml:space="preserve"> </w:t>
            </w:r>
            <w:r w:rsidRPr="00F259A7">
              <w:rPr>
                <w:sz w:val="22"/>
                <w:szCs w:val="22"/>
              </w:rPr>
              <w:t xml:space="preserve"> year :    </w:t>
            </w:r>
            <w:r w:rsidRPr="00C65195">
              <w:rPr>
                <w:color w:val="FF0000"/>
                <w:sz w:val="22"/>
                <w:szCs w:val="22"/>
              </w:rPr>
              <w:t>Nil</w:t>
            </w:r>
          </w:p>
          <w:p w:rsidR="00B52FAD" w:rsidRPr="00C65195" w:rsidRDefault="00B52FAD" w:rsidP="00AD7D1E">
            <w:pPr>
              <w:rPr>
                <w:color w:val="FF0000"/>
                <w:sz w:val="22"/>
                <w:szCs w:val="22"/>
              </w:rPr>
            </w:pPr>
            <w:r w:rsidRPr="00F259A7">
              <w:rPr>
                <w:sz w:val="22"/>
                <w:szCs w:val="22"/>
              </w:rPr>
              <w:t xml:space="preserve">Details of the last transaction of the said land ( sale / transfer etc ) as per SRO records during last </w:t>
            </w:r>
            <w:r>
              <w:rPr>
                <w:sz w:val="22"/>
                <w:szCs w:val="22"/>
              </w:rPr>
              <w:t>TSRYEAR</w:t>
            </w:r>
            <w:r w:rsidRPr="00F259A7">
              <w:rPr>
                <w:sz w:val="22"/>
                <w:szCs w:val="22"/>
              </w:rPr>
              <w:t xml:space="preserve"> years, ( if any ) : </w:t>
            </w:r>
            <w:r w:rsidRPr="00C65195">
              <w:rPr>
                <w:color w:val="FF0000"/>
                <w:sz w:val="22"/>
                <w:szCs w:val="22"/>
              </w:rPr>
              <w:t>Nil</w:t>
            </w:r>
          </w:p>
          <w:p w:rsidR="00B52FAD" w:rsidRPr="00F259A7" w:rsidRDefault="00B52FAD" w:rsidP="00AD7D1E">
            <w:pPr>
              <w:rPr>
                <w:sz w:val="22"/>
                <w:szCs w:val="22"/>
              </w:rPr>
            </w:pPr>
            <w:r w:rsidRPr="00F259A7">
              <w:rPr>
                <w:b/>
                <w:sz w:val="22"/>
                <w:szCs w:val="22"/>
              </w:rPr>
              <w:t>Advocate confirmation based on SRO Search</w:t>
            </w:r>
          </w:p>
          <w:p w:rsidR="00B52FAD" w:rsidRDefault="00B52FAD" w:rsidP="004423A0">
            <w:pPr>
              <w:rPr>
                <w:sz w:val="22"/>
                <w:szCs w:val="22"/>
              </w:rPr>
            </w:pPr>
            <w:r w:rsidRPr="00F259A7">
              <w:rPr>
                <w:sz w:val="22"/>
                <w:szCs w:val="22"/>
              </w:rPr>
              <w:t>Basing on the sea</w:t>
            </w:r>
            <w:r>
              <w:rPr>
                <w:sz w:val="22"/>
                <w:szCs w:val="22"/>
              </w:rPr>
              <w:t xml:space="preserve">rch conducted </w:t>
            </w:r>
            <w:proofErr w:type="gramStart"/>
            <w:r>
              <w:rPr>
                <w:sz w:val="22"/>
                <w:szCs w:val="22"/>
              </w:rPr>
              <w:t xml:space="preserve">at  </w:t>
            </w:r>
            <w:r w:rsidR="00080DD4">
              <w:rPr>
                <w:sz w:val="22"/>
                <w:szCs w:val="22"/>
              </w:rPr>
              <w:t>S.R</w:t>
            </w:r>
            <w:proofErr w:type="gramEnd"/>
            <w:r w:rsidR="00080DD4">
              <w:rPr>
                <w:sz w:val="22"/>
                <w:szCs w:val="22"/>
              </w:rPr>
              <w:t xml:space="preserve">. </w:t>
            </w:r>
            <w:r>
              <w:rPr>
                <w:sz w:val="22"/>
                <w:szCs w:val="22"/>
              </w:rPr>
              <w:t xml:space="preserve">office at </w:t>
            </w:r>
            <w:r w:rsidR="004423A0" w:rsidRPr="004423A0">
              <w:rPr>
                <w:sz w:val="22"/>
                <w:szCs w:val="22"/>
              </w:rPr>
              <w:t>SUBREGISTRAR</w:t>
            </w:r>
            <w:r w:rsidRPr="00F259A7">
              <w:rPr>
                <w:sz w:val="22"/>
                <w:szCs w:val="22"/>
              </w:rPr>
              <w:t xml:space="preserve"> location on </w:t>
            </w:r>
            <w:r>
              <w:rPr>
                <w:rFonts w:eastAsia="Zurich BT"/>
                <w:sz w:val="22"/>
                <w:szCs w:val="22"/>
                <w:lang w:eastAsia="ar-SA"/>
              </w:rPr>
              <w:t>DATE</w:t>
            </w:r>
            <w:r w:rsidR="00080DD4">
              <w:rPr>
                <w:rFonts w:eastAsia="Zurich BT"/>
                <w:sz w:val="22"/>
                <w:szCs w:val="22"/>
                <w:lang w:eastAsia="ar-SA"/>
              </w:rPr>
              <w:t xml:space="preserve"> </w:t>
            </w:r>
            <w:r w:rsidR="00080DD4" w:rsidRPr="00080DD4">
              <w:rPr>
                <w:rFonts w:eastAsia="Zurich BT"/>
                <w:color w:val="FF0000"/>
                <w:sz w:val="22"/>
                <w:szCs w:val="22"/>
                <w:lang w:eastAsia="ar-SA"/>
              </w:rPr>
              <w:t>DOC No.</w:t>
            </w:r>
            <w:r w:rsidRPr="00F259A7">
              <w:rPr>
                <w:sz w:val="22"/>
                <w:szCs w:val="22"/>
              </w:rPr>
              <w:t xml:space="preserve"> for last </w:t>
            </w:r>
            <w:r>
              <w:rPr>
                <w:sz w:val="22"/>
                <w:szCs w:val="22"/>
              </w:rPr>
              <w:t>TSRYEAR</w:t>
            </w:r>
            <w:r w:rsidRPr="00F259A7">
              <w:rPr>
                <w:sz w:val="22"/>
                <w:szCs w:val="22"/>
              </w:rPr>
              <w:t xml:space="preserve"> years,  I /we confirm that </w:t>
            </w:r>
            <w:r>
              <w:rPr>
                <w:rFonts w:eastAsia="Zurich BT"/>
                <w:sz w:val="22"/>
                <w:szCs w:val="22"/>
                <w:lang w:eastAsia="ar-SA"/>
              </w:rPr>
              <w:t>NAME</w:t>
            </w:r>
            <w:r w:rsidRPr="00F259A7">
              <w:rPr>
                <w:rFonts w:eastAsia="Zurich BT"/>
                <w:sz w:val="22"/>
                <w:szCs w:val="22"/>
                <w:lang w:eastAsia="ar-SA"/>
              </w:rPr>
              <w:t xml:space="preserve"> </w:t>
            </w:r>
            <w:r>
              <w:rPr>
                <w:rFonts w:eastAsia="Zurich BT"/>
                <w:sz w:val="22"/>
                <w:szCs w:val="22"/>
                <w:lang w:eastAsia="ar-SA"/>
              </w:rPr>
              <w:t>FH</w:t>
            </w:r>
            <w:r w:rsidRPr="00F259A7">
              <w:rPr>
                <w:rFonts w:eastAsia="Zurich BT"/>
                <w:sz w:val="22"/>
                <w:szCs w:val="22"/>
                <w:lang w:eastAsia="ar-SA"/>
              </w:rPr>
              <w:t xml:space="preserve"> </w:t>
            </w:r>
            <w:r>
              <w:rPr>
                <w:rFonts w:eastAsia="Zurich BT"/>
                <w:sz w:val="22"/>
                <w:szCs w:val="22"/>
                <w:lang w:eastAsia="ar-SA"/>
              </w:rPr>
              <w:t>FATHERHUSBAND</w:t>
            </w:r>
            <w:r w:rsidRPr="00F259A7">
              <w:rPr>
                <w:rFonts w:eastAsia="Zurich BT"/>
                <w:sz w:val="22"/>
                <w:szCs w:val="22"/>
                <w:lang w:eastAsia="ar-SA"/>
              </w:rPr>
              <w:t xml:space="preserve"> R/O </w:t>
            </w:r>
            <w:r>
              <w:rPr>
                <w:rFonts w:eastAsia="Zurich BT"/>
                <w:sz w:val="22"/>
                <w:szCs w:val="22"/>
                <w:lang w:eastAsia="ar-SA"/>
              </w:rPr>
              <w:t>ADDRESS</w:t>
            </w:r>
            <w:r w:rsidRPr="00F259A7">
              <w:rPr>
                <w:sz w:val="22"/>
                <w:szCs w:val="22"/>
              </w:rPr>
              <w:t xml:space="preserve"> is the owner of the said land as on date . The details of charges noted if any are mentioned above</w:t>
            </w:r>
          </w:p>
        </w:tc>
      </w:tr>
      <w:tr w:rsidR="00B52FAD" w:rsidTr="00B52FAD">
        <w:tc>
          <w:tcPr>
            <w:tcW w:w="9652" w:type="dxa"/>
          </w:tcPr>
          <w:p w:rsidR="00B52FAD" w:rsidRDefault="00B52FAD" w:rsidP="00AD7D1E">
            <w:pPr>
              <w:rPr>
                <w:b/>
                <w:sz w:val="22"/>
                <w:szCs w:val="22"/>
                <w:u w:val="single"/>
              </w:rPr>
            </w:pPr>
            <w:r w:rsidRPr="00F259A7">
              <w:rPr>
                <w:b/>
                <w:sz w:val="22"/>
                <w:szCs w:val="22"/>
                <w:u w:val="single"/>
              </w:rPr>
              <w:t xml:space="preserve">Details of Land Holding as per </w:t>
            </w:r>
            <w:proofErr w:type="spellStart"/>
            <w:r w:rsidRPr="00F259A7">
              <w:rPr>
                <w:b/>
                <w:sz w:val="22"/>
                <w:szCs w:val="22"/>
                <w:u w:val="single"/>
              </w:rPr>
              <w:t>Jamabandhi</w:t>
            </w:r>
            <w:proofErr w:type="spellEnd"/>
          </w:p>
        </w:tc>
      </w:tr>
    </w:tbl>
    <w:p w:rsidR="002903C9" w:rsidRPr="00B52FAD" w:rsidRDefault="002903C9" w:rsidP="00AD7D1E">
      <w:pPr>
        <w:spacing w:line="276" w:lineRule="auto"/>
        <w:rPr>
          <w:b/>
          <w:sz w:val="22"/>
          <w:szCs w:val="22"/>
          <w:u w:val="single"/>
        </w:rPr>
      </w:pPr>
    </w:p>
    <w:tbl>
      <w:tblPr>
        <w:tblStyle w:val="TableGrid"/>
        <w:tblW w:w="5000" w:type="pct"/>
        <w:tblLook w:val="04A0" w:firstRow="1" w:lastRow="0" w:firstColumn="1" w:lastColumn="0" w:noHBand="0" w:noVBand="1"/>
      </w:tblPr>
      <w:tblGrid>
        <w:gridCol w:w="633"/>
        <w:gridCol w:w="1473"/>
        <w:gridCol w:w="1237"/>
        <w:gridCol w:w="1940"/>
        <w:gridCol w:w="1610"/>
        <w:gridCol w:w="1259"/>
        <w:gridCol w:w="1500"/>
      </w:tblGrid>
      <w:tr w:rsidR="00552FF6" w:rsidTr="00552FF6">
        <w:tc>
          <w:tcPr>
            <w:tcW w:w="353" w:type="pct"/>
          </w:tcPr>
          <w:p w:rsidR="00552FF6" w:rsidRDefault="00552FF6" w:rsidP="00AD7D1E">
            <w:pPr>
              <w:rPr>
                <w:sz w:val="22"/>
                <w:szCs w:val="22"/>
              </w:rPr>
            </w:pPr>
            <w:r w:rsidRPr="00F259A7">
              <w:rPr>
                <w:b/>
                <w:szCs w:val="22"/>
              </w:rPr>
              <w:t>S. No</w:t>
            </w:r>
          </w:p>
        </w:tc>
        <w:tc>
          <w:tcPr>
            <w:tcW w:w="837" w:type="pct"/>
          </w:tcPr>
          <w:p w:rsidR="00552FF6" w:rsidRDefault="00552FF6" w:rsidP="00AD7D1E">
            <w:pPr>
              <w:rPr>
                <w:sz w:val="22"/>
                <w:szCs w:val="22"/>
              </w:rPr>
            </w:pPr>
            <w:proofErr w:type="spellStart"/>
            <w:r w:rsidRPr="00F259A7">
              <w:rPr>
                <w:b/>
                <w:szCs w:val="22"/>
              </w:rPr>
              <w:t>Khasra</w:t>
            </w:r>
            <w:proofErr w:type="spellEnd"/>
            <w:r w:rsidRPr="00F259A7">
              <w:rPr>
                <w:b/>
                <w:szCs w:val="22"/>
              </w:rPr>
              <w:t xml:space="preserve"> No</w:t>
            </w:r>
          </w:p>
        </w:tc>
        <w:tc>
          <w:tcPr>
            <w:tcW w:w="757" w:type="pct"/>
          </w:tcPr>
          <w:p w:rsidR="00552FF6" w:rsidRDefault="00552FF6" w:rsidP="00AD7D1E">
            <w:pPr>
              <w:rPr>
                <w:sz w:val="22"/>
                <w:szCs w:val="22"/>
              </w:rPr>
            </w:pPr>
            <w:r w:rsidRPr="00F259A7">
              <w:rPr>
                <w:b/>
                <w:szCs w:val="22"/>
              </w:rPr>
              <w:t>Area (Hectares)</w:t>
            </w:r>
          </w:p>
        </w:tc>
        <w:tc>
          <w:tcPr>
            <w:tcW w:w="1107" w:type="pct"/>
          </w:tcPr>
          <w:p w:rsidR="00552FF6" w:rsidRDefault="00552FF6" w:rsidP="00AD7D1E">
            <w:pPr>
              <w:rPr>
                <w:sz w:val="22"/>
                <w:szCs w:val="22"/>
              </w:rPr>
            </w:pPr>
            <w:r w:rsidRPr="00F259A7">
              <w:rPr>
                <w:b/>
                <w:szCs w:val="22"/>
              </w:rPr>
              <w:t>Land Holder's Name</w:t>
            </w:r>
          </w:p>
        </w:tc>
        <w:tc>
          <w:tcPr>
            <w:tcW w:w="616" w:type="pct"/>
          </w:tcPr>
          <w:p w:rsidR="00552FF6" w:rsidRDefault="00552FF6" w:rsidP="00AD7D1E">
            <w:pPr>
              <w:rPr>
                <w:sz w:val="22"/>
                <w:szCs w:val="22"/>
              </w:rPr>
            </w:pPr>
            <w:proofErr w:type="spellStart"/>
            <w:r>
              <w:rPr>
                <w:b/>
                <w:szCs w:val="22"/>
              </w:rPr>
              <w:t>Hissa</w:t>
            </w:r>
            <w:proofErr w:type="spellEnd"/>
            <w:r>
              <w:rPr>
                <w:b/>
                <w:szCs w:val="22"/>
              </w:rPr>
              <w:t xml:space="preserve"> (</w:t>
            </w:r>
            <w:r w:rsidRPr="00F259A7">
              <w:rPr>
                <w:b/>
                <w:szCs w:val="22"/>
              </w:rPr>
              <w:t>%)</w:t>
            </w:r>
          </w:p>
        </w:tc>
        <w:tc>
          <w:tcPr>
            <w:tcW w:w="714" w:type="pct"/>
          </w:tcPr>
          <w:p w:rsidR="00552FF6" w:rsidRDefault="00552FF6" w:rsidP="00AD7D1E">
            <w:pPr>
              <w:rPr>
                <w:sz w:val="22"/>
                <w:szCs w:val="22"/>
              </w:rPr>
            </w:pPr>
            <w:proofErr w:type="spellStart"/>
            <w:r>
              <w:rPr>
                <w:b/>
                <w:szCs w:val="22"/>
              </w:rPr>
              <w:t>Hissa</w:t>
            </w:r>
            <w:proofErr w:type="spellEnd"/>
            <w:r>
              <w:rPr>
                <w:b/>
                <w:szCs w:val="22"/>
              </w:rPr>
              <w:t xml:space="preserve"> (</w:t>
            </w:r>
            <w:r w:rsidRPr="00F259A7">
              <w:rPr>
                <w:b/>
                <w:szCs w:val="22"/>
              </w:rPr>
              <w:t>hectares)</w:t>
            </w:r>
          </w:p>
        </w:tc>
        <w:tc>
          <w:tcPr>
            <w:tcW w:w="616" w:type="pct"/>
          </w:tcPr>
          <w:p w:rsidR="00552FF6" w:rsidRDefault="00552FF6" w:rsidP="00AD7D1E">
            <w:pPr>
              <w:rPr>
                <w:b/>
                <w:szCs w:val="22"/>
              </w:rPr>
            </w:pPr>
            <w:proofErr w:type="spellStart"/>
            <w:r>
              <w:rPr>
                <w:b/>
                <w:szCs w:val="22"/>
              </w:rPr>
              <w:t>Hissa</w:t>
            </w:r>
            <w:proofErr w:type="spellEnd"/>
          </w:p>
          <w:p w:rsidR="00552FF6" w:rsidRDefault="00552FF6" w:rsidP="00AD7D1E">
            <w:pPr>
              <w:rPr>
                <w:b/>
                <w:szCs w:val="22"/>
              </w:rPr>
            </w:pPr>
            <w:r>
              <w:rPr>
                <w:b/>
                <w:szCs w:val="22"/>
              </w:rPr>
              <w:t>(Acres)</w:t>
            </w:r>
          </w:p>
        </w:tc>
      </w:tr>
      <w:tr w:rsidR="00552FF6" w:rsidTr="00552FF6">
        <w:tc>
          <w:tcPr>
            <w:tcW w:w="353" w:type="pct"/>
          </w:tcPr>
          <w:p w:rsidR="00552FF6" w:rsidRDefault="00570E25" w:rsidP="00AD7D1E">
            <w:pPr>
              <w:rPr>
                <w:sz w:val="22"/>
                <w:szCs w:val="22"/>
              </w:rPr>
            </w:pPr>
            <w:r>
              <w:rPr>
                <w:sz w:val="22"/>
                <w:szCs w:val="22"/>
              </w:rPr>
              <w:t>1</w:t>
            </w:r>
          </w:p>
        </w:tc>
        <w:tc>
          <w:tcPr>
            <w:tcW w:w="837" w:type="pct"/>
          </w:tcPr>
          <w:p w:rsidR="00552FF6" w:rsidRDefault="00552FF6" w:rsidP="00AD7D1E">
            <w:pPr>
              <w:rPr>
                <w:sz w:val="22"/>
                <w:szCs w:val="22"/>
              </w:rPr>
            </w:pPr>
            <w:r w:rsidRPr="00F259A7">
              <w:rPr>
                <w:sz w:val="22"/>
                <w:szCs w:val="22"/>
              </w:rPr>
              <w:t> </w:t>
            </w:r>
            <w:r>
              <w:rPr>
                <w:sz w:val="22"/>
                <w:szCs w:val="22"/>
              </w:rPr>
              <w:t>KHASRANOS</w:t>
            </w:r>
          </w:p>
        </w:tc>
        <w:tc>
          <w:tcPr>
            <w:tcW w:w="757" w:type="pct"/>
          </w:tcPr>
          <w:p w:rsidR="00552FF6" w:rsidRDefault="00552FF6" w:rsidP="00AD7D1E">
            <w:pPr>
              <w:rPr>
                <w:sz w:val="22"/>
                <w:szCs w:val="22"/>
              </w:rPr>
            </w:pPr>
            <w:r>
              <w:rPr>
                <w:sz w:val="22"/>
                <w:szCs w:val="22"/>
              </w:rPr>
              <w:t>HECTARES</w:t>
            </w:r>
          </w:p>
        </w:tc>
        <w:tc>
          <w:tcPr>
            <w:tcW w:w="1107" w:type="pct"/>
          </w:tcPr>
          <w:p w:rsidR="00552FF6" w:rsidRDefault="00552FF6" w:rsidP="00AD7D1E">
            <w:pPr>
              <w:jc w:val="both"/>
              <w:rPr>
                <w:sz w:val="22"/>
                <w:szCs w:val="22"/>
              </w:rPr>
            </w:pPr>
            <w:r>
              <w:rPr>
                <w:rFonts w:eastAsia="Zurich BT"/>
                <w:sz w:val="22"/>
                <w:szCs w:val="22"/>
                <w:lang w:eastAsia="ar-SA"/>
              </w:rPr>
              <w:t>NAME FH FATHERHUSBAND</w:t>
            </w:r>
          </w:p>
        </w:tc>
        <w:tc>
          <w:tcPr>
            <w:tcW w:w="616" w:type="pct"/>
          </w:tcPr>
          <w:p w:rsidR="00552FF6" w:rsidRDefault="00DD51F8" w:rsidP="00AD7D1E">
            <w:pPr>
              <w:rPr>
                <w:sz w:val="22"/>
                <w:szCs w:val="22"/>
              </w:rPr>
            </w:pPr>
            <w:r w:rsidRPr="00DD51F8">
              <w:rPr>
                <w:sz w:val="22"/>
                <w:szCs w:val="22"/>
              </w:rPr>
              <w:t>HECTPERCENT</w:t>
            </w:r>
          </w:p>
        </w:tc>
        <w:tc>
          <w:tcPr>
            <w:tcW w:w="714" w:type="pct"/>
          </w:tcPr>
          <w:p w:rsidR="00552FF6" w:rsidRDefault="00552FF6" w:rsidP="00AD7D1E">
            <w:pPr>
              <w:rPr>
                <w:sz w:val="22"/>
                <w:szCs w:val="22"/>
              </w:rPr>
            </w:pPr>
            <w:r>
              <w:rPr>
                <w:sz w:val="22"/>
                <w:szCs w:val="22"/>
              </w:rPr>
              <w:t>HECTCALC</w:t>
            </w:r>
          </w:p>
        </w:tc>
        <w:tc>
          <w:tcPr>
            <w:tcW w:w="616" w:type="pct"/>
          </w:tcPr>
          <w:p w:rsidR="00552FF6" w:rsidRDefault="00552FF6" w:rsidP="00AD7D1E">
            <w:pPr>
              <w:rPr>
                <w:sz w:val="22"/>
                <w:szCs w:val="22"/>
              </w:rPr>
            </w:pPr>
            <w:r>
              <w:rPr>
                <w:sz w:val="22"/>
                <w:szCs w:val="22"/>
              </w:rPr>
              <w:t>TOTALACRES</w:t>
            </w:r>
          </w:p>
        </w:tc>
      </w:tr>
      <w:tr w:rsidR="00552FF6" w:rsidTr="00552FF6">
        <w:tc>
          <w:tcPr>
            <w:tcW w:w="353" w:type="pct"/>
          </w:tcPr>
          <w:p w:rsidR="00552FF6" w:rsidRDefault="00552FF6" w:rsidP="00AD7D1E">
            <w:pPr>
              <w:rPr>
                <w:sz w:val="22"/>
                <w:szCs w:val="22"/>
              </w:rPr>
            </w:pPr>
            <w:r>
              <w:rPr>
                <w:sz w:val="22"/>
                <w:szCs w:val="22"/>
              </w:rPr>
              <w:t>Total</w:t>
            </w:r>
          </w:p>
        </w:tc>
        <w:tc>
          <w:tcPr>
            <w:tcW w:w="837" w:type="pct"/>
          </w:tcPr>
          <w:p w:rsidR="00552FF6" w:rsidRPr="00F259A7" w:rsidRDefault="00552FF6" w:rsidP="00AD7D1E">
            <w:pPr>
              <w:rPr>
                <w:sz w:val="22"/>
                <w:szCs w:val="22"/>
              </w:rPr>
            </w:pPr>
          </w:p>
        </w:tc>
        <w:tc>
          <w:tcPr>
            <w:tcW w:w="757" w:type="pct"/>
          </w:tcPr>
          <w:p w:rsidR="00552FF6" w:rsidRDefault="00552FF6" w:rsidP="00AD7D1E">
            <w:pPr>
              <w:rPr>
                <w:sz w:val="22"/>
                <w:szCs w:val="22"/>
              </w:rPr>
            </w:pPr>
          </w:p>
        </w:tc>
        <w:tc>
          <w:tcPr>
            <w:tcW w:w="1107" w:type="pct"/>
          </w:tcPr>
          <w:p w:rsidR="00552FF6" w:rsidRPr="00F259A7" w:rsidRDefault="00552FF6" w:rsidP="00AD7D1E">
            <w:pPr>
              <w:rPr>
                <w:rFonts w:eastAsia="Zurich BT"/>
                <w:sz w:val="22"/>
                <w:szCs w:val="22"/>
                <w:lang w:eastAsia="ar-SA"/>
              </w:rPr>
            </w:pPr>
          </w:p>
        </w:tc>
        <w:tc>
          <w:tcPr>
            <w:tcW w:w="616" w:type="pct"/>
          </w:tcPr>
          <w:p w:rsidR="00552FF6" w:rsidRDefault="00552FF6" w:rsidP="00AD7D1E">
            <w:pPr>
              <w:rPr>
                <w:sz w:val="22"/>
                <w:szCs w:val="22"/>
              </w:rPr>
            </w:pPr>
          </w:p>
        </w:tc>
        <w:tc>
          <w:tcPr>
            <w:tcW w:w="714" w:type="pct"/>
          </w:tcPr>
          <w:p w:rsidR="00552FF6" w:rsidRDefault="00552FF6" w:rsidP="00AD7D1E">
            <w:pPr>
              <w:rPr>
                <w:sz w:val="22"/>
                <w:szCs w:val="22"/>
              </w:rPr>
            </w:pPr>
          </w:p>
        </w:tc>
        <w:tc>
          <w:tcPr>
            <w:tcW w:w="616" w:type="pct"/>
          </w:tcPr>
          <w:p w:rsidR="00552FF6" w:rsidRDefault="00552FF6" w:rsidP="00AD7D1E">
            <w:pPr>
              <w:rPr>
                <w:sz w:val="22"/>
                <w:szCs w:val="22"/>
              </w:rPr>
            </w:pPr>
          </w:p>
        </w:tc>
      </w:tr>
    </w:tbl>
    <w:p w:rsidR="0038605B" w:rsidRPr="00F259A7" w:rsidRDefault="0038605B" w:rsidP="00AD7D1E">
      <w:pPr>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B52FAD" w:rsidTr="00B52FAD">
        <w:tc>
          <w:tcPr>
            <w:tcW w:w="9652" w:type="dxa"/>
          </w:tcPr>
          <w:p w:rsidR="00B52FAD" w:rsidRPr="00F259A7" w:rsidRDefault="00B52FAD" w:rsidP="00AD7D1E">
            <w:pPr>
              <w:jc w:val="both"/>
              <w:rPr>
                <w:sz w:val="22"/>
                <w:szCs w:val="22"/>
              </w:rPr>
            </w:pPr>
            <w:r w:rsidRPr="00F259A7">
              <w:rPr>
                <w:sz w:val="22"/>
                <w:szCs w:val="22"/>
              </w:rPr>
              <w:t xml:space="preserve">Details of  the last charge / mortgage noted In </w:t>
            </w:r>
            <w:proofErr w:type="spellStart"/>
            <w:r w:rsidRPr="00F259A7">
              <w:rPr>
                <w:sz w:val="22"/>
                <w:szCs w:val="22"/>
              </w:rPr>
              <w:t>Jamabandhi</w:t>
            </w:r>
            <w:proofErr w:type="spellEnd"/>
            <w:r w:rsidRPr="00F259A7">
              <w:rPr>
                <w:sz w:val="22"/>
                <w:szCs w:val="22"/>
              </w:rPr>
              <w:t xml:space="preserve">  with date :   </w:t>
            </w:r>
            <w:r w:rsidRPr="005A3E1D">
              <w:rPr>
                <w:rFonts w:eastAsia="Zurich BT"/>
                <w:color w:val="FF0000"/>
                <w:sz w:val="22"/>
                <w:szCs w:val="22"/>
                <w:lang w:eastAsia="ar-SA"/>
              </w:rPr>
              <w:t>Nil</w:t>
            </w:r>
          </w:p>
          <w:p w:rsidR="00B52FAD" w:rsidRPr="00F259A7" w:rsidRDefault="00B52FAD" w:rsidP="00AD7D1E">
            <w:pPr>
              <w:jc w:val="both"/>
              <w:rPr>
                <w:sz w:val="22"/>
                <w:szCs w:val="22"/>
              </w:rPr>
            </w:pPr>
            <w:r w:rsidRPr="00F259A7">
              <w:rPr>
                <w:sz w:val="22"/>
                <w:szCs w:val="22"/>
              </w:rPr>
              <w:t>Details of the date of removal of</w:t>
            </w:r>
            <w:bookmarkStart w:id="0" w:name="_GoBack"/>
            <w:bookmarkEnd w:id="0"/>
            <w:r w:rsidRPr="00F259A7">
              <w:rPr>
                <w:sz w:val="22"/>
                <w:szCs w:val="22"/>
              </w:rPr>
              <w:t xml:space="preserve"> the above charge noted in </w:t>
            </w:r>
            <w:proofErr w:type="spellStart"/>
            <w:r w:rsidRPr="00F259A7">
              <w:rPr>
                <w:sz w:val="22"/>
                <w:szCs w:val="22"/>
              </w:rPr>
              <w:t>Jamabandhi</w:t>
            </w:r>
            <w:proofErr w:type="spellEnd"/>
            <w:r w:rsidRPr="00F259A7">
              <w:rPr>
                <w:sz w:val="22"/>
                <w:szCs w:val="22"/>
              </w:rPr>
              <w:t xml:space="preserve"> : </w:t>
            </w:r>
            <w:r w:rsidRPr="005A3E1D">
              <w:rPr>
                <w:color w:val="FF0000"/>
                <w:sz w:val="22"/>
                <w:szCs w:val="22"/>
              </w:rPr>
              <w:t>Nil</w:t>
            </w:r>
          </w:p>
          <w:p w:rsidR="00B52FAD" w:rsidRPr="00F259A7" w:rsidRDefault="00B52FAD" w:rsidP="00AD7D1E">
            <w:pPr>
              <w:jc w:val="both"/>
              <w:rPr>
                <w:sz w:val="22"/>
                <w:szCs w:val="22"/>
              </w:rPr>
            </w:pPr>
            <w:r w:rsidRPr="00F259A7">
              <w:rPr>
                <w:sz w:val="22"/>
                <w:szCs w:val="22"/>
              </w:rPr>
              <w:t>Details of the last transaction of the said land ( sale / transfer  ) in  </w:t>
            </w:r>
            <w:proofErr w:type="spellStart"/>
            <w:r w:rsidRPr="00F259A7">
              <w:rPr>
                <w:sz w:val="22"/>
                <w:szCs w:val="22"/>
              </w:rPr>
              <w:t>Jamabandhi</w:t>
            </w:r>
            <w:proofErr w:type="spellEnd"/>
            <w:r w:rsidRPr="00F259A7">
              <w:rPr>
                <w:sz w:val="22"/>
                <w:szCs w:val="22"/>
              </w:rPr>
              <w:t xml:space="preserve"> with date :  </w:t>
            </w:r>
            <w:r w:rsidR="00262CD7" w:rsidRPr="005A3E1D">
              <w:rPr>
                <w:color w:val="FF0000"/>
                <w:sz w:val="22"/>
                <w:szCs w:val="22"/>
              </w:rPr>
              <w:t>NIL</w:t>
            </w:r>
            <w:r w:rsidRPr="005A3E1D">
              <w:rPr>
                <w:color w:val="FF0000"/>
                <w:sz w:val="22"/>
                <w:szCs w:val="22"/>
              </w:rPr>
              <w:t xml:space="preserve"> </w:t>
            </w:r>
          </w:p>
          <w:p w:rsidR="00B52FAD" w:rsidRPr="00F259A7" w:rsidRDefault="00B52FAD" w:rsidP="00AD7D1E">
            <w:pPr>
              <w:jc w:val="both"/>
              <w:rPr>
                <w:sz w:val="22"/>
                <w:szCs w:val="22"/>
              </w:rPr>
            </w:pPr>
            <w:r w:rsidRPr="00F259A7">
              <w:rPr>
                <w:sz w:val="22"/>
                <w:szCs w:val="22"/>
              </w:rPr>
              <w:t xml:space="preserve">We confirm that the details mentioned in </w:t>
            </w:r>
            <w:proofErr w:type="spellStart"/>
            <w:r w:rsidRPr="00F259A7">
              <w:rPr>
                <w:sz w:val="22"/>
                <w:szCs w:val="22"/>
              </w:rPr>
              <w:t>Jamabandhi</w:t>
            </w:r>
            <w:proofErr w:type="spellEnd"/>
            <w:r w:rsidRPr="00F259A7">
              <w:rPr>
                <w:sz w:val="22"/>
                <w:szCs w:val="22"/>
              </w:rPr>
              <w:t xml:space="preserve"> tallies with the records maintained with </w:t>
            </w:r>
            <w:proofErr w:type="spellStart"/>
            <w:r w:rsidRPr="00F259A7">
              <w:rPr>
                <w:sz w:val="22"/>
                <w:szCs w:val="22"/>
              </w:rPr>
              <w:t>Patwari</w:t>
            </w:r>
            <w:proofErr w:type="spellEnd"/>
            <w:r w:rsidRPr="00F259A7">
              <w:rPr>
                <w:sz w:val="22"/>
                <w:szCs w:val="22"/>
              </w:rPr>
              <w:t xml:space="preserve"> records. </w:t>
            </w:r>
          </w:p>
          <w:p w:rsidR="00B52FAD" w:rsidRPr="00F259A7" w:rsidRDefault="00B52FAD" w:rsidP="00AD7D1E">
            <w:pPr>
              <w:jc w:val="both"/>
              <w:rPr>
                <w:b/>
                <w:sz w:val="22"/>
                <w:szCs w:val="22"/>
              </w:rPr>
            </w:pPr>
            <w:r w:rsidRPr="00F259A7">
              <w:rPr>
                <w:b/>
                <w:sz w:val="22"/>
                <w:szCs w:val="22"/>
              </w:rPr>
              <w:t xml:space="preserve">Basing on the search conducted at SRO office and revenue records at Tehsil office  we confirm that </w:t>
            </w:r>
          </w:p>
          <w:p w:rsidR="00B52FAD" w:rsidRPr="008B142E" w:rsidRDefault="00B52FAD" w:rsidP="00AD7D1E">
            <w:pPr>
              <w:ind w:left="360"/>
              <w:jc w:val="both"/>
              <w:rPr>
                <w:sz w:val="22"/>
                <w:szCs w:val="22"/>
              </w:rPr>
            </w:pPr>
            <w:r>
              <w:rPr>
                <w:sz w:val="22"/>
                <w:szCs w:val="22"/>
              </w:rPr>
              <w:t>:-</w:t>
            </w:r>
            <w:r>
              <w:rPr>
                <w:sz w:val="22"/>
                <w:szCs w:val="22"/>
              </w:rPr>
              <w:tab/>
            </w:r>
            <w:r w:rsidRPr="008B142E">
              <w:rPr>
                <w:sz w:val="22"/>
                <w:szCs w:val="22"/>
              </w:rPr>
              <w:t xml:space="preserve">The Name of the Land holder and Land holdings- </w:t>
            </w:r>
            <w:proofErr w:type="spellStart"/>
            <w:r w:rsidRPr="008B142E">
              <w:rPr>
                <w:sz w:val="22"/>
                <w:szCs w:val="22"/>
              </w:rPr>
              <w:t>hissa</w:t>
            </w:r>
            <w:proofErr w:type="spellEnd"/>
            <w:r w:rsidRPr="008B142E">
              <w:rPr>
                <w:sz w:val="22"/>
                <w:szCs w:val="22"/>
              </w:rPr>
              <w:t xml:space="preserve">  in hectares  as mentioned in SRO records tally with </w:t>
            </w:r>
            <w:proofErr w:type="spellStart"/>
            <w:r w:rsidRPr="008B142E">
              <w:rPr>
                <w:sz w:val="22"/>
                <w:szCs w:val="22"/>
              </w:rPr>
              <w:t>Jamabandhi</w:t>
            </w:r>
            <w:proofErr w:type="spellEnd"/>
            <w:r w:rsidRPr="008B142E">
              <w:rPr>
                <w:sz w:val="22"/>
                <w:szCs w:val="22"/>
              </w:rPr>
              <w:t xml:space="preserve"> records</w:t>
            </w:r>
          </w:p>
          <w:p w:rsidR="00B52FAD" w:rsidRPr="008B142E" w:rsidRDefault="00B52FAD" w:rsidP="00AD7D1E">
            <w:pPr>
              <w:ind w:left="360"/>
              <w:jc w:val="both"/>
              <w:rPr>
                <w:sz w:val="22"/>
                <w:szCs w:val="22"/>
              </w:rPr>
            </w:pPr>
            <w:r>
              <w:rPr>
                <w:sz w:val="22"/>
                <w:szCs w:val="22"/>
              </w:rPr>
              <w:t>:-</w:t>
            </w:r>
            <w:r>
              <w:rPr>
                <w:sz w:val="22"/>
                <w:szCs w:val="22"/>
              </w:rPr>
              <w:tab/>
            </w:r>
            <w:r w:rsidRPr="008B142E">
              <w:rPr>
                <w:sz w:val="22"/>
                <w:szCs w:val="22"/>
              </w:rPr>
              <w:t xml:space="preserve">There are no other entries made in SRO records during the last </w:t>
            </w:r>
            <w:r>
              <w:rPr>
                <w:sz w:val="22"/>
                <w:szCs w:val="22"/>
              </w:rPr>
              <w:t>TSRYEAR</w:t>
            </w:r>
            <w:r w:rsidRPr="008B142E">
              <w:rPr>
                <w:sz w:val="22"/>
                <w:szCs w:val="22"/>
              </w:rPr>
              <w:t xml:space="preserve"> years, which fail to appear in </w:t>
            </w:r>
            <w:proofErr w:type="spellStart"/>
            <w:r w:rsidRPr="008B142E">
              <w:rPr>
                <w:sz w:val="22"/>
                <w:szCs w:val="22"/>
              </w:rPr>
              <w:t>Jamabandhi</w:t>
            </w:r>
            <w:proofErr w:type="spellEnd"/>
            <w:r w:rsidRPr="008B142E">
              <w:rPr>
                <w:sz w:val="22"/>
                <w:szCs w:val="22"/>
              </w:rPr>
              <w:t xml:space="preserve"> records as on date</w:t>
            </w:r>
          </w:p>
          <w:p w:rsidR="00B52FAD" w:rsidRDefault="00B52FAD" w:rsidP="00AD7D1E">
            <w:pPr>
              <w:ind w:left="360"/>
              <w:jc w:val="both"/>
              <w:rPr>
                <w:sz w:val="22"/>
                <w:szCs w:val="22"/>
              </w:rPr>
            </w:pPr>
            <w:r>
              <w:rPr>
                <w:sz w:val="22"/>
                <w:szCs w:val="22"/>
              </w:rPr>
              <w:t>:-</w:t>
            </w:r>
            <w:r>
              <w:rPr>
                <w:sz w:val="22"/>
                <w:szCs w:val="22"/>
              </w:rPr>
              <w:tab/>
            </w:r>
            <w:r w:rsidRPr="008B142E">
              <w:rPr>
                <w:sz w:val="22"/>
                <w:szCs w:val="22"/>
              </w:rPr>
              <w:t xml:space="preserve">The mortgaged holds a clear and valid title on the above said property free from any encumbrances as on date and entitled to  create a mortgage of the above in </w:t>
            </w:r>
            <w:proofErr w:type="spellStart"/>
            <w:r w:rsidRPr="008B142E">
              <w:rPr>
                <w:sz w:val="22"/>
                <w:szCs w:val="22"/>
              </w:rPr>
              <w:t>favour</w:t>
            </w:r>
            <w:proofErr w:type="spellEnd"/>
            <w:r w:rsidRPr="008B142E">
              <w:rPr>
                <w:sz w:val="22"/>
                <w:szCs w:val="22"/>
              </w:rPr>
              <w:t xml:space="preserve"> of ICICI Bank, by </w:t>
            </w:r>
            <w:r w:rsidRPr="008B142E">
              <w:rPr>
                <w:b/>
                <w:sz w:val="22"/>
                <w:szCs w:val="22"/>
              </w:rPr>
              <w:t>way of Declaration US 6(1)</w:t>
            </w:r>
            <w:r w:rsidRPr="008B142E">
              <w:rPr>
                <w:sz w:val="22"/>
                <w:szCs w:val="22"/>
              </w:rPr>
              <w:t xml:space="preserve"> of the Act . Any exceptions mentioned here :  </w:t>
            </w:r>
          </w:p>
        </w:tc>
      </w:tr>
    </w:tbl>
    <w:p w:rsidR="002903C9" w:rsidRDefault="002903C9" w:rsidP="00AD7D1E">
      <w:pPr>
        <w:rPr>
          <w:sz w:val="22"/>
          <w:szCs w:val="22"/>
        </w:rPr>
      </w:pPr>
    </w:p>
    <w:p w:rsidR="008B6D19" w:rsidRPr="00F259A7" w:rsidRDefault="008B6D19" w:rsidP="00AD7D1E">
      <w:pPr>
        <w:rPr>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01426E" w:rsidTr="00B52FAD">
        <w:tc>
          <w:tcPr>
            <w:tcW w:w="2500" w:type="pct"/>
          </w:tcPr>
          <w:p w:rsidR="0001426E" w:rsidRDefault="0001426E" w:rsidP="00AD7D1E">
            <w:pPr>
              <w:rPr>
                <w:sz w:val="22"/>
                <w:szCs w:val="22"/>
              </w:rPr>
            </w:pPr>
            <w:r w:rsidRPr="00F259A7">
              <w:rPr>
                <w:sz w:val="22"/>
                <w:szCs w:val="22"/>
              </w:rPr>
              <w:t xml:space="preserve">Date     </w:t>
            </w:r>
            <w:proofErr w:type="spellStart"/>
            <w:r w:rsidR="00F36317">
              <w:rPr>
                <w:rFonts w:eastAsia="Zurich BT"/>
                <w:sz w:val="22"/>
                <w:szCs w:val="22"/>
                <w:lang w:eastAsia="ar-SA"/>
              </w:rPr>
              <w:t>DATE</w:t>
            </w:r>
            <w:proofErr w:type="spellEnd"/>
          </w:p>
        </w:tc>
        <w:tc>
          <w:tcPr>
            <w:tcW w:w="2500" w:type="pct"/>
          </w:tcPr>
          <w:p w:rsidR="0001426E" w:rsidRDefault="0001426E" w:rsidP="00AD7D1E">
            <w:pPr>
              <w:jc w:val="right"/>
              <w:rPr>
                <w:sz w:val="22"/>
                <w:szCs w:val="22"/>
              </w:rPr>
            </w:pPr>
            <w:r>
              <w:rPr>
                <w:sz w:val="22"/>
                <w:szCs w:val="22"/>
              </w:rPr>
              <w:t>Your Faithfully</w:t>
            </w:r>
          </w:p>
        </w:tc>
      </w:tr>
    </w:tbl>
    <w:p w:rsidR="002903C9" w:rsidRPr="00F259A7" w:rsidRDefault="002903C9" w:rsidP="00AD7D1E">
      <w:pPr>
        <w:rPr>
          <w:sz w:val="22"/>
          <w:szCs w:val="22"/>
        </w:rPr>
      </w:pPr>
    </w:p>
    <w:p w:rsidR="00384694" w:rsidRPr="0001426E" w:rsidRDefault="00384694" w:rsidP="00AD7D1E">
      <w:pPr>
        <w:rPr>
          <w:sz w:val="22"/>
          <w:szCs w:val="22"/>
        </w:rPr>
      </w:pPr>
    </w:p>
    <w:sectPr w:rsidR="00384694" w:rsidRPr="0001426E" w:rsidSect="001B1FA7">
      <w:pgSz w:w="12242" w:h="20163" w:code="5"/>
      <w:pgMar w:top="1440" w:right="1009" w:bottom="2304"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Zurich BT">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lowerRoman"/>
      <w:lvlText w:val="(%1)"/>
      <w:lvlJc w:val="left"/>
      <w:pPr>
        <w:tabs>
          <w:tab w:val="num" w:pos="1500"/>
        </w:tabs>
        <w:ind w:left="1500" w:hanging="780"/>
      </w:pPr>
      <w:rPr>
        <w:rFonts w:cs="Times New Roman"/>
      </w:rPr>
    </w:lvl>
  </w:abstractNum>
  <w:abstractNum w:abstractNumId="1">
    <w:nsid w:val="00000002"/>
    <w:multiLevelType w:val="singleLevel"/>
    <w:tmpl w:val="00000002"/>
    <w:name w:val="WW8Num2"/>
    <w:lvl w:ilvl="0">
      <w:start w:val="6"/>
      <w:numFmt w:val="lowerRoman"/>
      <w:lvlText w:val="(%1)"/>
      <w:lvlJc w:val="left"/>
      <w:pPr>
        <w:tabs>
          <w:tab w:val="num" w:pos="855"/>
        </w:tabs>
        <w:ind w:left="855" w:hanging="720"/>
      </w:pPr>
      <w:rPr>
        <w:rFonts w:cs="Times New Roman"/>
      </w:rPr>
    </w:lvl>
  </w:abstractNum>
  <w:abstractNum w:abstractNumId="2">
    <w:nsid w:val="00000003"/>
    <w:multiLevelType w:val="singleLevel"/>
    <w:tmpl w:val="00000003"/>
    <w:name w:val="WW8Num3"/>
    <w:lvl w:ilvl="0">
      <w:start w:val="1"/>
      <w:numFmt w:val="lowerRoman"/>
      <w:lvlText w:val="(%1)"/>
      <w:lvlJc w:val="left"/>
      <w:pPr>
        <w:tabs>
          <w:tab w:val="num" w:pos="720"/>
        </w:tabs>
        <w:ind w:left="720" w:hanging="720"/>
      </w:pPr>
      <w:rPr>
        <w:rFonts w:cs="Times New Roman"/>
      </w:rPr>
    </w:lvl>
  </w:abstractNum>
  <w:abstractNum w:abstractNumId="3">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nsid w:val="00000005"/>
    <w:multiLevelType w:val="singleLevel"/>
    <w:tmpl w:val="00000005"/>
    <w:name w:val="WW8Num5"/>
    <w:lvl w:ilvl="0">
      <w:start w:val="1"/>
      <w:numFmt w:val="lowerRoman"/>
      <w:lvlText w:val="%1)"/>
      <w:lvlJc w:val="left"/>
      <w:pPr>
        <w:tabs>
          <w:tab w:val="num" w:pos="720"/>
        </w:tabs>
        <w:ind w:left="720" w:hanging="720"/>
      </w:pPr>
      <w:rPr>
        <w:rFonts w:cs="Times New Roman"/>
      </w:rPr>
    </w:lvl>
  </w:abstractNum>
  <w:abstractNum w:abstractNumId="5">
    <w:nsid w:val="00000006"/>
    <w:multiLevelType w:val="singleLevel"/>
    <w:tmpl w:val="00000006"/>
    <w:name w:val="WW8Num6"/>
    <w:lvl w:ilvl="0">
      <w:start w:val="1"/>
      <w:numFmt w:val="lowerRoman"/>
      <w:lvlText w:val="%1)"/>
      <w:lvlJc w:val="left"/>
      <w:pPr>
        <w:tabs>
          <w:tab w:val="num" w:pos="720"/>
        </w:tabs>
        <w:ind w:left="720" w:hanging="720"/>
      </w:pPr>
      <w:rPr>
        <w:rFonts w:cs="Times New Roman"/>
      </w:rPr>
    </w:lvl>
  </w:abstractNum>
  <w:abstractNum w:abstractNumId="6">
    <w:nsid w:val="00000007"/>
    <w:multiLevelType w:val="multilevel"/>
    <w:tmpl w:val="00000007"/>
    <w:name w:val="WW8Num7"/>
    <w:lvl w:ilvl="0">
      <w:start w:val="1"/>
      <w:numFmt w:val="upperLetter"/>
      <w:lvlText w:val="%1."/>
      <w:lvlJc w:val="left"/>
      <w:pPr>
        <w:tabs>
          <w:tab w:val="num" w:pos="360"/>
        </w:tabs>
        <w:ind w:left="360" w:hanging="360"/>
      </w:pPr>
      <w:rPr>
        <w:rFonts w:cs="Times New Roman"/>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7">
    <w:nsid w:val="107100B0"/>
    <w:multiLevelType w:val="hybridMultilevel"/>
    <w:tmpl w:val="3258D3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23B0389"/>
    <w:multiLevelType w:val="hybridMultilevel"/>
    <w:tmpl w:val="9FD2C1E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005703D"/>
    <w:multiLevelType w:val="hybridMultilevel"/>
    <w:tmpl w:val="621C23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03F1F34"/>
    <w:multiLevelType w:val="hybridMultilevel"/>
    <w:tmpl w:val="29CA8AAE"/>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9"/>
  </w:num>
  <w:num w:numId="10">
    <w:abstractNumId w:val="7"/>
  </w:num>
  <w:num w:numId="1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1AF"/>
    <w:rsid w:val="00007E44"/>
    <w:rsid w:val="0001426E"/>
    <w:rsid w:val="00014615"/>
    <w:rsid w:val="000165C9"/>
    <w:rsid w:val="00024EDB"/>
    <w:rsid w:val="0003750D"/>
    <w:rsid w:val="000465F1"/>
    <w:rsid w:val="00066417"/>
    <w:rsid w:val="00080DD4"/>
    <w:rsid w:val="00096995"/>
    <w:rsid w:val="000A181C"/>
    <w:rsid w:val="000A4D39"/>
    <w:rsid w:val="000E6699"/>
    <w:rsid w:val="000F64D2"/>
    <w:rsid w:val="001214B9"/>
    <w:rsid w:val="00124BDF"/>
    <w:rsid w:val="001264FC"/>
    <w:rsid w:val="00136651"/>
    <w:rsid w:val="00136824"/>
    <w:rsid w:val="001408EC"/>
    <w:rsid w:val="00175E2B"/>
    <w:rsid w:val="001A03F7"/>
    <w:rsid w:val="001A7BB3"/>
    <w:rsid w:val="001B1FA7"/>
    <w:rsid w:val="001B5D52"/>
    <w:rsid w:val="001C1399"/>
    <w:rsid w:val="001E363F"/>
    <w:rsid w:val="001F4BF3"/>
    <w:rsid w:val="001F602C"/>
    <w:rsid w:val="00216DF1"/>
    <w:rsid w:val="00220529"/>
    <w:rsid w:val="00236CFB"/>
    <w:rsid w:val="002373DF"/>
    <w:rsid w:val="00262CD7"/>
    <w:rsid w:val="00265265"/>
    <w:rsid w:val="002903C9"/>
    <w:rsid w:val="002A2FF0"/>
    <w:rsid w:val="002A4A68"/>
    <w:rsid w:val="002C09A6"/>
    <w:rsid w:val="002C6A83"/>
    <w:rsid w:val="002F045B"/>
    <w:rsid w:val="002F0B87"/>
    <w:rsid w:val="002F2EBB"/>
    <w:rsid w:val="002F4ADB"/>
    <w:rsid w:val="00300BB6"/>
    <w:rsid w:val="00307084"/>
    <w:rsid w:val="00325FFE"/>
    <w:rsid w:val="00360900"/>
    <w:rsid w:val="00384694"/>
    <w:rsid w:val="0038605B"/>
    <w:rsid w:val="00397F5E"/>
    <w:rsid w:val="003A5200"/>
    <w:rsid w:val="003B1D09"/>
    <w:rsid w:val="003C0298"/>
    <w:rsid w:val="003D201A"/>
    <w:rsid w:val="00401388"/>
    <w:rsid w:val="00431EB8"/>
    <w:rsid w:val="004423A0"/>
    <w:rsid w:val="004461CF"/>
    <w:rsid w:val="00451652"/>
    <w:rsid w:val="00491913"/>
    <w:rsid w:val="0049289E"/>
    <w:rsid w:val="004C6D9F"/>
    <w:rsid w:val="004D1E14"/>
    <w:rsid w:val="004E0296"/>
    <w:rsid w:val="005018A2"/>
    <w:rsid w:val="00552FF6"/>
    <w:rsid w:val="00562E67"/>
    <w:rsid w:val="00570E25"/>
    <w:rsid w:val="00581A8C"/>
    <w:rsid w:val="005856C9"/>
    <w:rsid w:val="005A3E1D"/>
    <w:rsid w:val="005C7C80"/>
    <w:rsid w:val="0062249D"/>
    <w:rsid w:val="006807E1"/>
    <w:rsid w:val="006A2AD1"/>
    <w:rsid w:val="006D5F6F"/>
    <w:rsid w:val="006E18FA"/>
    <w:rsid w:val="006F3E40"/>
    <w:rsid w:val="00725790"/>
    <w:rsid w:val="00727DFB"/>
    <w:rsid w:val="00737427"/>
    <w:rsid w:val="00742114"/>
    <w:rsid w:val="00795839"/>
    <w:rsid w:val="007F08AD"/>
    <w:rsid w:val="007F29A8"/>
    <w:rsid w:val="007F3264"/>
    <w:rsid w:val="00800953"/>
    <w:rsid w:val="008017D0"/>
    <w:rsid w:val="00836B19"/>
    <w:rsid w:val="00843A60"/>
    <w:rsid w:val="008455F8"/>
    <w:rsid w:val="00856498"/>
    <w:rsid w:val="00860273"/>
    <w:rsid w:val="00860D66"/>
    <w:rsid w:val="008B142E"/>
    <w:rsid w:val="008B6D19"/>
    <w:rsid w:val="008D07AC"/>
    <w:rsid w:val="008E5710"/>
    <w:rsid w:val="00904CC2"/>
    <w:rsid w:val="009061AF"/>
    <w:rsid w:val="00937A23"/>
    <w:rsid w:val="00940B36"/>
    <w:rsid w:val="009701A5"/>
    <w:rsid w:val="0098670A"/>
    <w:rsid w:val="009A35C8"/>
    <w:rsid w:val="009E4E77"/>
    <w:rsid w:val="009E675F"/>
    <w:rsid w:val="00A037E5"/>
    <w:rsid w:val="00A37866"/>
    <w:rsid w:val="00A47388"/>
    <w:rsid w:val="00A8739B"/>
    <w:rsid w:val="00AA2944"/>
    <w:rsid w:val="00AA44D5"/>
    <w:rsid w:val="00AB64EA"/>
    <w:rsid w:val="00AD7D1E"/>
    <w:rsid w:val="00AE75DC"/>
    <w:rsid w:val="00B10473"/>
    <w:rsid w:val="00B22209"/>
    <w:rsid w:val="00B26177"/>
    <w:rsid w:val="00B27B8D"/>
    <w:rsid w:val="00B42AD8"/>
    <w:rsid w:val="00B50CDC"/>
    <w:rsid w:val="00B52440"/>
    <w:rsid w:val="00B52FAD"/>
    <w:rsid w:val="00B66A5B"/>
    <w:rsid w:val="00B7283A"/>
    <w:rsid w:val="00B752E6"/>
    <w:rsid w:val="00B864AC"/>
    <w:rsid w:val="00BB3C33"/>
    <w:rsid w:val="00BF39B4"/>
    <w:rsid w:val="00BF7D10"/>
    <w:rsid w:val="00C231E3"/>
    <w:rsid w:val="00C25B1E"/>
    <w:rsid w:val="00C65195"/>
    <w:rsid w:val="00C65AF8"/>
    <w:rsid w:val="00C70C61"/>
    <w:rsid w:val="00C80BF3"/>
    <w:rsid w:val="00CA4030"/>
    <w:rsid w:val="00CB307A"/>
    <w:rsid w:val="00CE31E7"/>
    <w:rsid w:val="00CE5D5A"/>
    <w:rsid w:val="00D17008"/>
    <w:rsid w:val="00D51900"/>
    <w:rsid w:val="00D672E2"/>
    <w:rsid w:val="00D74DA7"/>
    <w:rsid w:val="00D8063C"/>
    <w:rsid w:val="00D87B4C"/>
    <w:rsid w:val="00DA33D8"/>
    <w:rsid w:val="00DA3E8B"/>
    <w:rsid w:val="00DA41FD"/>
    <w:rsid w:val="00DB1B4C"/>
    <w:rsid w:val="00DB7015"/>
    <w:rsid w:val="00DC64E6"/>
    <w:rsid w:val="00DD51F8"/>
    <w:rsid w:val="00DE1918"/>
    <w:rsid w:val="00DE3125"/>
    <w:rsid w:val="00DE467B"/>
    <w:rsid w:val="00DF1756"/>
    <w:rsid w:val="00E01E68"/>
    <w:rsid w:val="00E23E8A"/>
    <w:rsid w:val="00E94141"/>
    <w:rsid w:val="00EA0C93"/>
    <w:rsid w:val="00ED373A"/>
    <w:rsid w:val="00ED6991"/>
    <w:rsid w:val="00EF2D2F"/>
    <w:rsid w:val="00F21016"/>
    <w:rsid w:val="00F22E3F"/>
    <w:rsid w:val="00F36317"/>
    <w:rsid w:val="00F82A7B"/>
    <w:rsid w:val="00F92C64"/>
    <w:rsid w:val="00FD10EC"/>
    <w:rsid w:val="00FF0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61A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9061AF"/>
    <w:rPr>
      <w:i/>
      <w:iCs/>
      <w:color w:val="808080" w:themeColor="text1" w:themeTint="7F"/>
    </w:rPr>
  </w:style>
  <w:style w:type="table" w:styleId="TableGrid">
    <w:name w:val="Table Grid"/>
    <w:basedOn w:val="TableNormal"/>
    <w:uiPriority w:val="59"/>
    <w:rsid w:val="001408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95839"/>
    <w:pPr>
      <w:ind w:left="720"/>
      <w:contextualSpacing/>
    </w:pPr>
  </w:style>
  <w:style w:type="table" w:styleId="LightShading">
    <w:name w:val="Light Shading"/>
    <w:basedOn w:val="TableNormal"/>
    <w:uiPriority w:val="60"/>
    <w:rsid w:val="002F0B87"/>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61A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9061AF"/>
    <w:rPr>
      <w:i/>
      <w:iCs/>
      <w:color w:val="808080" w:themeColor="text1" w:themeTint="7F"/>
    </w:rPr>
  </w:style>
  <w:style w:type="table" w:styleId="TableGrid">
    <w:name w:val="Table Grid"/>
    <w:basedOn w:val="TableNormal"/>
    <w:uiPriority w:val="59"/>
    <w:rsid w:val="001408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95839"/>
    <w:pPr>
      <w:ind w:left="720"/>
      <w:contextualSpacing/>
    </w:pPr>
  </w:style>
  <w:style w:type="table" w:styleId="LightShading">
    <w:name w:val="Light Shading"/>
    <w:basedOn w:val="TableNormal"/>
    <w:uiPriority w:val="60"/>
    <w:rsid w:val="002F0B87"/>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70D7DA-30CC-46CC-864D-AADF24724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11</Pages>
  <Words>3147</Words>
  <Characters>17942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74</cp:revision>
  <dcterms:created xsi:type="dcterms:W3CDTF">2017-10-05T17:02:00Z</dcterms:created>
  <dcterms:modified xsi:type="dcterms:W3CDTF">2018-02-13T10:40:00Z</dcterms:modified>
</cp:coreProperties>
</file>